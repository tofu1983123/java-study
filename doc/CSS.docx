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35871" w:rsidRPr="00C35871" w:rsidRDefault="00C35871" w:rsidP="00C35871">
      <w:pPr>
        <w:spacing w:before="156"/>
        <w:rPr>
          <w:rFonts w:ascii="微软雅黑" w:eastAsia="微软雅黑" w:hAnsi="微软雅黑" w:hint="eastAsia"/>
          <w:sz w:val="30"/>
          <w:szCs w:val="30"/>
        </w:rPr>
      </w:pPr>
      <w:bookmarkStart w:id="0" w:name="OLE_LINK3"/>
      <w:bookmarkStart w:id="1" w:name="OLE_LINK4"/>
    </w:p>
    <w:bookmarkEnd w:id="0"/>
    <w:bookmarkEnd w:id="1"/>
    <w:p w:rsidR="00C35871" w:rsidRPr="00C35871" w:rsidRDefault="00C35871" w:rsidP="00C35871">
      <w:pPr>
        <w:pStyle w:val="a1"/>
        <w:numPr>
          <w:ilvl w:val="0"/>
          <w:numId w:val="0"/>
        </w:numPr>
        <w:spacing w:before="780" w:after="780"/>
        <w:jc w:val="both"/>
        <w:rPr>
          <w:sz w:val="30"/>
          <w:szCs w:val="30"/>
        </w:rPr>
      </w:pPr>
      <w:r w:rsidRPr="00C35871">
        <w:rPr>
          <w:rFonts w:hint="eastAsia"/>
          <w:sz w:val="30"/>
          <w:szCs w:val="30"/>
        </w:rPr>
        <w:t xml:space="preserve">Java HTMLCSSJS </w:t>
      </w:r>
    </w:p>
    <w:p w:rsidR="00C35871" w:rsidRPr="00C35871" w:rsidRDefault="00C35871" w:rsidP="00C35871">
      <w:pPr>
        <w:pStyle w:val="a2"/>
        <w:spacing w:before="312"/>
        <w:rPr>
          <w:sz w:val="30"/>
          <w:szCs w:val="30"/>
        </w:rPr>
      </w:pPr>
      <w:r w:rsidRPr="00C35871">
        <w:rPr>
          <w:rFonts w:hint="eastAsia"/>
          <w:sz w:val="30"/>
          <w:szCs w:val="30"/>
        </w:rPr>
        <w:t>使用 CSS 样式</w:t>
      </w:r>
    </w:p>
    <w:p w:rsidR="00C35871" w:rsidRPr="00C35871" w:rsidRDefault="00C35871" w:rsidP="00C35871">
      <w:pPr>
        <w:pStyle w:val="a3"/>
        <w:spacing w:before="156" w:after="156"/>
        <w:rPr>
          <w:sz w:val="30"/>
          <w:szCs w:val="30"/>
        </w:rPr>
      </w:pPr>
      <w:r w:rsidRPr="00C35871">
        <w:rPr>
          <w:rFonts w:hint="eastAsia"/>
          <w:sz w:val="30"/>
          <w:szCs w:val="30"/>
        </w:rPr>
        <w:t>问题</w:t>
      </w:r>
    </w:p>
    <w:p w:rsidR="00C35871" w:rsidRPr="00C35871" w:rsidRDefault="00C35871" w:rsidP="00C35871">
      <w:pPr>
        <w:rPr>
          <w:rFonts w:ascii="微软雅黑" w:eastAsia="微软雅黑" w:hAnsi="微软雅黑"/>
          <w:color w:val="000000"/>
          <w:kern w:val="0"/>
          <w:sz w:val="30"/>
          <w:szCs w:val="30"/>
        </w:rPr>
      </w:pPr>
      <w:r w:rsidRPr="00C35871">
        <w:rPr>
          <w:rFonts w:ascii="微软雅黑" w:eastAsia="微软雅黑" w:hAnsi="微软雅黑" w:hint="eastAsia"/>
          <w:color w:val="000000"/>
          <w:kern w:val="0"/>
          <w:sz w:val="30"/>
          <w:szCs w:val="30"/>
        </w:rPr>
        <w:t>创建一个 HTML 文档，并分别使用内联样式、内部样式表和外部样式表为页面的元素定义 CSS 样式。页面效果如图－1所示。</w:t>
      </w:r>
    </w:p>
    <w:p w:rsidR="00C35871" w:rsidRPr="00C35871" w:rsidRDefault="00A359E7" w:rsidP="00C35871">
      <w:pPr>
        <w:pStyle w:val="af9"/>
        <w:spacing w:before="156" w:after="156"/>
        <w:rPr>
          <w:rFonts w:ascii="微软雅黑" w:hAnsi="微软雅黑"/>
          <w:color w:val="000000"/>
          <w:sz w:val="30"/>
          <w:szCs w:val="30"/>
        </w:rPr>
      </w:pPr>
      <w:r>
        <w:rPr>
          <w:rFonts w:ascii="微软雅黑" w:hAnsi="微软雅黑"/>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81.7pt;height:141.45pt">
            <v:imagedata r:id="rId9" o:title="1"/>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图－1</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图－1中各元素的样式详细描述如下：</w:t>
      </w:r>
    </w:p>
    <w:p w:rsidR="00C35871" w:rsidRPr="00C35871" w:rsidRDefault="00C35871" w:rsidP="00C35871">
      <w:pPr>
        <w:pStyle w:val="a4"/>
        <w:spacing w:before="156" w:after="156"/>
        <w:rPr>
          <w:sz w:val="30"/>
          <w:szCs w:val="30"/>
        </w:rPr>
      </w:pPr>
      <w:r w:rsidRPr="00C35871">
        <w:rPr>
          <w:rFonts w:hint="eastAsia"/>
          <w:sz w:val="30"/>
          <w:szCs w:val="30"/>
        </w:rPr>
        <w:t>第一行文本为 &lt;p&gt; 元素，使用内联样式定义其样式为 25pt 的红色文本；</w:t>
      </w:r>
    </w:p>
    <w:p w:rsidR="00C35871" w:rsidRPr="00C35871" w:rsidRDefault="00C35871" w:rsidP="00C35871">
      <w:pPr>
        <w:pStyle w:val="a4"/>
        <w:spacing w:before="156" w:after="156"/>
        <w:rPr>
          <w:sz w:val="30"/>
          <w:szCs w:val="30"/>
        </w:rPr>
      </w:pPr>
      <w:r w:rsidRPr="00C35871">
        <w:rPr>
          <w:rFonts w:hint="eastAsia"/>
          <w:sz w:val="30"/>
          <w:szCs w:val="30"/>
        </w:rPr>
        <w:t>第二行文本为 &lt;h1&gt; 元素，使用内部样式表定义其样式为 20pt 的蓝色文本；</w:t>
      </w:r>
    </w:p>
    <w:p w:rsidR="00C35871" w:rsidRPr="00C35871" w:rsidRDefault="00C35871" w:rsidP="00C35871">
      <w:pPr>
        <w:pStyle w:val="a4"/>
        <w:spacing w:before="156" w:after="156"/>
        <w:rPr>
          <w:sz w:val="30"/>
          <w:szCs w:val="30"/>
        </w:rPr>
      </w:pPr>
      <w:r w:rsidRPr="00C35871">
        <w:rPr>
          <w:rFonts w:hint="eastAsia"/>
          <w:sz w:val="30"/>
          <w:szCs w:val="30"/>
        </w:rPr>
        <w:t>第三行文本为 &lt;h2&gt; 元素，使用外部样式表定义其样式为 15pt 的绿色文本，且背景色为银灰色（silver）。</w:t>
      </w:r>
    </w:p>
    <w:p w:rsidR="00C35871" w:rsidRPr="00C35871" w:rsidRDefault="00C35871" w:rsidP="00C35871">
      <w:pPr>
        <w:pStyle w:val="a3"/>
        <w:spacing w:before="156" w:after="156"/>
        <w:rPr>
          <w:sz w:val="30"/>
          <w:szCs w:val="30"/>
        </w:rPr>
      </w:pPr>
      <w:r w:rsidRPr="00C35871">
        <w:rPr>
          <w:rFonts w:hint="eastAsia"/>
          <w:sz w:val="30"/>
          <w:szCs w:val="30"/>
        </w:rPr>
        <w:lastRenderedPageBreak/>
        <w:t>方案</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为 &lt;p&gt; 元素定义内联样式，以定义其字体颜色和字体大小，代码如下所示：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&lt;p style="color:Red;font-size:25pt;"&gt;段落文本（p）：使用内联样式&lt;/p&gt;</w:t>
      </w:r>
    </w:p>
    <w:p w:rsidR="00C35871" w:rsidRPr="00C35871" w:rsidRDefault="00C35871" w:rsidP="00C35871">
      <w:pPr>
        <w:tabs>
          <w:tab w:val="num" w:pos="720"/>
          <w:tab w:val="num" w:pos="1440"/>
        </w:tabs>
        <w:rPr>
          <w:rFonts w:ascii="微软雅黑" w:eastAsia="微软雅黑" w:hAnsi="微软雅黑"/>
          <w:sz w:val="30"/>
          <w:szCs w:val="30"/>
        </w:rPr>
      </w:pPr>
      <w:r w:rsidRPr="00C35871">
        <w:rPr>
          <w:rFonts w:ascii="微软雅黑" w:eastAsia="微软雅黑" w:hAnsi="微软雅黑" w:hint="eastAsia"/>
          <w:sz w:val="30"/>
          <w:szCs w:val="30"/>
        </w:rPr>
        <w:t>为了使用内部样式表，首先需要在页面的 &lt;head&gt; 元素里添加 &lt;style&gt; 元素，并为 &lt;h1&gt; 元素定义 CSS 样式，以定义其字体颜色和字体大小，代码如下所示：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&lt;style&gt;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h1 {color:Blue;font-size:20pt;}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&lt;/style&gt;</w:t>
      </w:r>
    </w:p>
    <w:p w:rsidR="00C35871" w:rsidRPr="00C35871" w:rsidRDefault="00C35871" w:rsidP="00C35871">
      <w:pPr>
        <w:tabs>
          <w:tab w:val="num" w:pos="720"/>
          <w:tab w:val="num" w:pos="1440"/>
        </w:tabs>
        <w:rPr>
          <w:rFonts w:ascii="微软雅黑" w:eastAsia="微软雅黑" w:hAnsi="微软雅黑"/>
          <w:sz w:val="30"/>
          <w:szCs w:val="30"/>
        </w:rPr>
      </w:pPr>
      <w:r w:rsidRPr="00C35871">
        <w:rPr>
          <w:rFonts w:ascii="微软雅黑" w:eastAsia="微软雅黑" w:hAnsi="微软雅黑" w:hint="eastAsia"/>
          <w:sz w:val="30"/>
          <w:szCs w:val="30"/>
        </w:rPr>
        <w:t>如果需要使用外部样式表，则首先需要创建一个名为 demo.css 的样式文件，并此样式文件中添加 CSS 样式，以定义 &lt;h2&gt; 元素的字体颜色、字体大小和背景色。demo.css 文件中的代码如下所示：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h2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color:Green;</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font-size:15pt;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background-color:Silver;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tabs>
          <w:tab w:val="num" w:pos="720"/>
          <w:tab w:val="num" w:pos="1440"/>
        </w:tabs>
        <w:rPr>
          <w:rFonts w:ascii="微软雅黑" w:eastAsia="微软雅黑" w:hAnsi="微软雅黑"/>
          <w:sz w:val="30"/>
          <w:szCs w:val="30"/>
        </w:rPr>
      </w:pPr>
      <w:r w:rsidRPr="00C35871">
        <w:rPr>
          <w:rFonts w:ascii="微软雅黑" w:eastAsia="微软雅黑" w:hAnsi="微软雅黑" w:hint="eastAsia"/>
          <w:sz w:val="30"/>
          <w:szCs w:val="30"/>
        </w:rPr>
        <w:t>然后在 demo.html 页面的 &lt;head&gt; 元素中使用 &lt;link&gt; 元素引入外</w:t>
      </w:r>
      <w:r w:rsidRPr="00C35871">
        <w:rPr>
          <w:rFonts w:ascii="微软雅黑" w:eastAsia="微软雅黑" w:hAnsi="微软雅黑" w:hint="eastAsia"/>
          <w:sz w:val="30"/>
          <w:szCs w:val="30"/>
        </w:rPr>
        <w:lastRenderedPageBreak/>
        <w:t>部样式表，代码如下所示：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&lt;link type="text/css" rel="</w:t>
      </w:r>
      <w:r w:rsidRPr="00C35871">
        <w:rPr>
          <w:rFonts w:ascii="微软雅黑" w:hAnsi="微软雅黑" w:hint="eastAsia"/>
          <w:sz w:val="30"/>
          <w:szCs w:val="30"/>
        </w:rPr>
        <w:t>s</w:t>
      </w:r>
      <w:r w:rsidRPr="00C35871">
        <w:rPr>
          <w:rFonts w:ascii="微软雅黑" w:hAnsi="微软雅黑"/>
          <w:sz w:val="30"/>
          <w:szCs w:val="30"/>
        </w:rPr>
        <w:t>tylesheet" href="demo.css" /&gt;</w:t>
      </w:r>
    </w:p>
    <w:p w:rsidR="00C35871" w:rsidRPr="00C35871" w:rsidRDefault="00C35871" w:rsidP="00C35871">
      <w:pPr>
        <w:pStyle w:val="a3"/>
        <w:spacing w:before="156" w:after="156"/>
        <w:rPr>
          <w:sz w:val="30"/>
          <w:szCs w:val="30"/>
        </w:rPr>
      </w:pPr>
      <w:r w:rsidRPr="00C35871">
        <w:rPr>
          <w:rFonts w:hint="eastAsia"/>
          <w:sz w:val="30"/>
          <w:szCs w:val="30"/>
        </w:rPr>
        <w:t>实现</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color w:val="000000"/>
          <w:kern w:val="0"/>
          <w:sz w:val="30"/>
          <w:szCs w:val="30"/>
        </w:rPr>
        <w:t>demo.html文件中的</w:t>
      </w:r>
      <w:r w:rsidRPr="00C35871">
        <w:rPr>
          <w:rFonts w:ascii="微软雅黑" w:eastAsia="微软雅黑" w:hAnsi="微软雅黑" w:hint="eastAsia"/>
          <w:sz w:val="30"/>
          <w:szCs w:val="30"/>
        </w:rPr>
        <w:t>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&lt;!DOCTYPE html PUBLIC "-//W3C//DTD XHTML 1.0 Transitional//EN" "http://www.w3.org/TR/xhtml1/DTD/xhtml1-transitional.dtd"&gt;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&lt;title&gt;使用 CSS 样式、样式优先级、CSS选择器&lt;/title&gt;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&lt;meta http-equiv="content-type" content="text/html;charset=utf-8"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&lt;link type="text/css" rel="Stylesheet" href="demo.css"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&lt;style&gt;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h1 {color:Blue;font-size:20pt;}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&lt;/style&gt;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&lt;!--内联样式--&gt;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&lt;p style="color:Red;font-size:25pt;"&gt;段落文本（p）：使用内联样式&lt;/p&gt;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&lt;!--内部样式表--&gt;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&lt;h1&gt;一级标题（h1）:使用内部样式表&lt;/h1&gt;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lastRenderedPageBreak/>
        <w:t xml:space="preserve">        &lt;!--外部样式表--&gt;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&lt;h2&gt;二级标题（h2）:使用外部样式表&lt;/h2&gt;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color w:val="000000"/>
          <w:kern w:val="0"/>
          <w:sz w:val="30"/>
          <w:szCs w:val="30"/>
        </w:rPr>
        <w:t>demo.css 文件中的</w:t>
      </w:r>
      <w:r w:rsidRPr="00C35871">
        <w:rPr>
          <w:rFonts w:ascii="微软雅黑" w:eastAsia="微软雅黑" w:hAnsi="微软雅黑" w:hint="eastAsia"/>
          <w:sz w:val="30"/>
          <w:szCs w:val="30"/>
        </w:rPr>
        <w:t>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h2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color:Green;</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font-size:15pt;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background-color:Silver;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扩展</w:t>
      </w:r>
    </w:p>
    <w:p w:rsidR="00C35871" w:rsidRPr="00C35871" w:rsidRDefault="00C35871" w:rsidP="00C35871">
      <w:pPr>
        <w:pStyle w:val="a2"/>
        <w:spacing w:before="312"/>
        <w:rPr>
          <w:sz w:val="30"/>
          <w:szCs w:val="30"/>
        </w:rPr>
      </w:pPr>
      <w:r w:rsidRPr="00C35871">
        <w:rPr>
          <w:rFonts w:hint="eastAsia"/>
          <w:sz w:val="30"/>
          <w:szCs w:val="30"/>
        </w:rPr>
        <w:t>样式优先级</w:t>
      </w:r>
    </w:p>
    <w:p w:rsidR="00C35871" w:rsidRPr="00C35871" w:rsidRDefault="00C35871" w:rsidP="00C35871">
      <w:pPr>
        <w:pStyle w:val="a3"/>
        <w:spacing w:before="156" w:after="156"/>
        <w:rPr>
          <w:sz w:val="30"/>
          <w:szCs w:val="30"/>
        </w:rPr>
      </w:pPr>
      <w:r w:rsidRPr="00C35871">
        <w:rPr>
          <w:rFonts w:hint="eastAsia"/>
          <w:sz w:val="30"/>
          <w:szCs w:val="30"/>
        </w:rPr>
        <w:t>问题</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比较内联样式、内部样式表和外部样式表的优先级。</w:t>
      </w:r>
    </w:p>
    <w:p w:rsidR="00C35871" w:rsidRPr="00C35871" w:rsidRDefault="00C35871" w:rsidP="00C35871">
      <w:pPr>
        <w:pStyle w:val="a3"/>
        <w:spacing w:before="156" w:after="156"/>
        <w:rPr>
          <w:sz w:val="30"/>
          <w:szCs w:val="30"/>
        </w:rPr>
      </w:pPr>
      <w:r w:rsidRPr="00C35871">
        <w:rPr>
          <w:rFonts w:hint="eastAsia"/>
          <w:sz w:val="30"/>
          <w:szCs w:val="30"/>
        </w:rPr>
        <w:t>方案</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修改 demo.html 文件，在文档中添加 &lt;h3&gt; 元素，并使用内联样式为其定义字体颜色为灰色，代码如下：</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&lt;h3 style="color:Gray;"&gt;h3 text：使用何种样式？&lt;/h3&gt;</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然后，在内部样式表中继续为 &lt;h3&gt; 元素定义样式，为其定义字体颜色</w:t>
      </w:r>
      <w:r w:rsidRPr="00C35871">
        <w:rPr>
          <w:rFonts w:ascii="微软雅黑" w:eastAsia="微软雅黑" w:hAnsi="微软雅黑" w:hint="eastAsia"/>
          <w:kern w:val="0"/>
          <w:sz w:val="30"/>
          <w:szCs w:val="30"/>
        </w:rPr>
        <w:lastRenderedPageBreak/>
        <w:t>为蓝色，且字体大小为 30pt，代码如下：</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h3 {color:Red;font-size:30pt;}</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最后，在外部样式表 demo.css 中再为 &lt;h3&gt; 元素定义样式，定义其字体颜色为黄色，字体大小为 10pt，且背景色为银灰色，代码如下：</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h3</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color:Yellow;</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font-size:10pt;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background-color:Silver;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此时，在 html 文档中，先引入外部样式表，再定义内部样式表，代码如下：</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&lt;link type="text/css" rel="Stylesheet" href="demo.css" /&gt;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&lt;style&gt;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h3 {color:Red;font-size:30pt;}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&lt;/style&gt;</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至此，使用了三种方式为 &lt;h3&gt; 元素定义 CSS 样式。</w:t>
      </w:r>
    </w:p>
    <w:p w:rsidR="00C35871" w:rsidRPr="00C35871" w:rsidRDefault="00C35871" w:rsidP="00C35871">
      <w:pPr>
        <w:pStyle w:val="af9"/>
        <w:spacing w:before="156" w:after="156"/>
        <w:rPr>
          <w:rFonts w:ascii="微软雅黑" w:hAnsi="微软雅黑"/>
          <w:sz w:val="30"/>
          <w:szCs w:val="30"/>
        </w:rPr>
      </w:pP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图－2</w:t>
      </w:r>
    </w:p>
    <w:p w:rsidR="00C35871" w:rsidRPr="00C35871" w:rsidRDefault="00405FB5" w:rsidP="00C35871">
      <w:pPr>
        <w:rPr>
          <w:rFonts w:ascii="微软雅黑" w:eastAsia="微软雅黑" w:hAnsi="微软雅黑"/>
          <w:kern w:val="0"/>
          <w:sz w:val="30"/>
          <w:szCs w:val="30"/>
        </w:rPr>
      </w:pPr>
      <w:r>
        <w:rPr>
          <w:rFonts w:ascii="微软雅黑" w:eastAsia="微软雅黑" w:hAnsi="微软雅黑" w:hint="eastAsia"/>
          <w:kern w:val="0"/>
          <w:sz w:val="30"/>
          <w:szCs w:val="30"/>
        </w:rPr>
        <w:t>演示可以看出</w:t>
      </w:r>
      <w:bookmarkStart w:id="2" w:name="_GoBack"/>
      <w:bookmarkEnd w:id="2"/>
      <w:r w:rsidR="00C35871" w:rsidRPr="00C35871">
        <w:rPr>
          <w:rFonts w:ascii="微软雅黑" w:eastAsia="微软雅黑" w:hAnsi="微软雅黑" w:hint="eastAsia"/>
          <w:kern w:val="0"/>
          <w:sz w:val="30"/>
          <w:szCs w:val="30"/>
        </w:rPr>
        <w:t>，&lt;h3&gt; 元素中的文本的字体颜色为灰色，即内联样式表的</w:t>
      </w:r>
      <w:r w:rsidR="00C35871" w:rsidRPr="00C35871">
        <w:rPr>
          <w:rFonts w:ascii="微软雅黑" w:eastAsia="微软雅黑" w:hAnsi="微软雅黑" w:hint="eastAsia"/>
          <w:kern w:val="0"/>
          <w:sz w:val="30"/>
          <w:szCs w:val="30"/>
        </w:rPr>
        <w:lastRenderedPageBreak/>
        <w:t>优先级最高；而 &lt;h3&gt; 元素中的文本的字体大小为 30pt，似乎内部样式表的优先级高于外部样式表。</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为了最终确定外部样式表和内部样式表的优先级，我们将代码略作修改：在 html 文档中，先定义内部样式表，再引入外部样式表，代码如下：</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&lt;style&gt;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h3 {color:Red;font-size:30pt;}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&lt;/style&gt;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&lt;link type="text/css" rel="Stylesheet" href="demo.css" /&gt;</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此时，页面的显示效果如图－3所示。</w:t>
      </w:r>
    </w:p>
    <w:p w:rsidR="00C35871" w:rsidRPr="00C35871" w:rsidRDefault="00A359E7" w:rsidP="00C35871">
      <w:pPr>
        <w:pStyle w:val="af9"/>
        <w:spacing w:before="156" w:after="156"/>
        <w:rPr>
          <w:rFonts w:ascii="微软雅黑" w:hAnsi="微软雅黑"/>
          <w:sz w:val="30"/>
          <w:szCs w:val="30"/>
        </w:rPr>
      </w:pPr>
      <w:r>
        <w:rPr>
          <w:rFonts w:ascii="微软雅黑" w:hAnsi="微软雅黑"/>
          <w:sz w:val="30"/>
          <w:szCs w:val="30"/>
        </w:rPr>
        <w:pict>
          <v:shape id="图片 5" o:spid="_x0000_i1025" type="#_x0000_t75" style="width:368.55pt;height:89.15pt;visibility:visible;mso-wrap-style:square">
            <v:imagedata r:id="rId10" o:title=""/>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图－3</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由图－3可以看出，&lt;h3&gt; 元素中文本的字体大小为 10pt，即外部样式表的优先级高于内部样式表。</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由此可见，内联样式表的优先级最高，而内部样式表和外部样式表的优先级取决于样式定义的先后位置，后定义的样式会覆盖先定义的样式，即就近优先。</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最后，&lt;h3&gt; 元素中的文本的背景色为银灰色，表示各种样式表中的样式会统一应用到元素中，而重复定义的样式则以优先级为准。</w:t>
      </w:r>
    </w:p>
    <w:p w:rsidR="00C35871" w:rsidRPr="00C35871" w:rsidRDefault="00C35871" w:rsidP="00C35871">
      <w:pPr>
        <w:pStyle w:val="a3"/>
        <w:spacing w:before="156" w:after="156"/>
        <w:rPr>
          <w:sz w:val="30"/>
          <w:szCs w:val="30"/>
        </w:rPr>
      </w:pPr>
      <w:r w:rsidRPr="00C35871">
        <w:rPr>
          <w:rFonts w:hint="eastAsia"/>
          <w:sz w:val="30"/>
          <w:szCs w:val="30"/>
        </w:rPr>
        <w:t>实现</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color w:val="000000"/>
          <w:kern w:val="0"/>
          <w:sz w:val="30"/>
          <w:szCs w:val="30"/>
        </w:rPr>
        <w:lastRenderedPageBreak/>
        <w:t>demo.html文件中的</w:t>
      </w:r>
      <w:r w:rsidRPr="00C35871">
        <w:rPr>
          <w:rFonts w:ascii="微软雅黑" w:eastAsia="微软雅黑" w:hAnsi="微软雅黑" w:hint="eastAsia"/>
          <w:sz w:val="30"/>
          <w:szCs w:val="30"/>
        </w:rPr>
        <w:t>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&lt;!DOCTYPE html PUBLIC "-//W3C//DTD XHTML 1.0 Transitional//EN" "http://www.w3.org/TR/xhtml1/DTD/xhtml1-transitional.dtd"&gt;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&lt;title&gt;使用 CSS 样式、样式优先级、CSS选择器&lt;/title&gt;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&lt;meta http-equiv="content-type" content="text/html;charset=utf-8"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&lt;style&gt;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h3 {color:Red;font-size:30pt;}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&lt;/style&gt;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&lt;link type="text/css" rel="Stylesheet" href="demo.css"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r w:rsidRPr="00C35871">
        <w:rPr>
          <w:rFonts w:ascii="微软雅黑" w:eastAsia="微软雅黑" w:hAnsi="微软雅黑" w:hint="eastAsia"/>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&lt;!--样式优先级--&gt;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&lt;h3 style="color:Gray;"&gt;h3 text：使用何种样式？&lt;/h3&gt;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color w:val="000000"/>
          <w:kern w:val="0"/>
          <w:sz w:val="30"/>
          <w:szCs w:val="30"/>
        </w:rPr>
        <w:t>demo.css 文件中的</w:t>
      </w:r>
      <w:r w:rsidRPr="00C35871">
        <w:rPr>
          <w:rFonts w:ascii="微软雅黑" w:eastAsia="微软雅黑" w:hAnsi="微软雅黑" w:hint="eastAsia"/>
          <w:sz w:val="30"/>
          <w:szCs w:val="30"/>
        </w:rPr>
        <w:t>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h3</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color:Yellow;</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background-color:Silver;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font-size:10pt;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扩展</w:t>
      </w:r>
    </w:p>
    <w:p w:rsidR="00C35871" w:rsidRPr="00C35871" w:rsidRDefault="00C35871" w:rsidP="00C35871">
      <w:pPr>
        <w:pStyle w:val="a2"/>
        <w:spacing w:before="312"/>
        <w:rPr>
          <w:sz w:val="30"/>
          <w:szCs w:val="30"/>
        </w:rPr>
      </w:pPr>
      <w:r w:rsidRPr="00C35871">
        <w:rPr>
          <w:rFonts w:hint="eastAsia"/>
          <w:sz w:val="30"/>
          <w:szCs w:val="30"/>
        </w:rPr>
        <w:t>CSS 选择器（1）</w:t>
      </w:r>
    </w:p>
    <w:p w:rsidR="00C35871" w:rsidRPr="00C35871" w:rsidRDefault="00C35871" w:rsidP="00C35871">
      <w:pPr>
        <w:pStyle w:val="a3"/>
        <w:spacing w:before="156" w:after="156"/>
        <w:rPr>
          <w:sz w:val="30"/>
          <w:szCs w:val="30"/>
        </w:rPr>
      </w:pPr>
      <w:r w:rsidRPr="00C35871">
        <w:rPr>
          <w:rFonts w:hint="eastAsia"/>
          <w:sz w:val="30"/>
          <w:szCs w:val="30"/>
        </w:rPr>
        <w:t>问题</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kern w:val="0"/>
          <w:sz w:val="30"/>
          <w:szCs w:val="30"/>
        </w:rPr>
        <w:t>使用元素选择器为 &lt;h4&gt; 元素定义样式；使用类选择器为 &lt;p&gt; 和 &lt;div&gt; 元素定义相同的样式；并使用分类选择器为按钮和文本框定义不同的样式。</w:t>
      </w:r>
      <w:r w:rsidRPr="00C35871">
        <w:rPr>
          <w:rFonts w:ascii="微软雅黑" w:eastAsia="微软雅黑" w:hAnsi="微软雅黑" w:hint="eastAsia"/>
          <w:sz w:val="30"/>
          <w:szCs w:val="30"/>
        </w:rPr>
        <w:t>页面效果如图－4所示。</w:t>
      </w:r>
    </w:p>
    <w:p w:rsidR="00C35871" w:rsidRPr="00C35871" w:rsidRDefault="00A359E7" w:rsidP="00C35871">
      <w:pPr>
        <w:pStyle w:val="af9"/>
        <w:spacing w:before="156" w:after="156"/>
        <w:rPr>
          <w:rFonts w:ascii="微软雅黑" w:hAnsi="微软雅黑"/>
          <w:sz w:val="30"/>
          <w:szCs w:val="30"/>
        </w:rPr>
      </w:pPr>
      <w:r>
        <w:rPr>
          <w:rFonts w:ascii="微软雅黑" w:hAnsi="微软雅黑"/>
          <w:sz w:val="30"/>
          <w:szCs w:val="30"/>
        </w:rPr>
        <w:pict>
          <v:shape id="图片 8" o:spid="_x0000_i1026" type="#_x0000_t75" style="width:368.55pt;height:228pt;visibility:visible;mso-wrap-style:square">
            <v:imagedata r:id="rId11" o:title=""/>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图－4</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图－4中各元素及其样式的详细描述如下：</w:t>
      </w:r>
    </w:p>
    <w:p w:rsidR="00C35871" w:rsidRPr="00C35871" w:rsidRDefault="00C35871" w:rsidP="00C35871">
      <w:pPr>
        <w:pStyle w:val="a4"/>
        <w:spacing w:before="156" w:after="156"/>
        <w:rPr>
          <w:sz w:val="30"/>
          <w:szCs w:val="30"/>
        </w:rPr>
      </w:pPr>
      <w:r w:rsidRPr="00C35871">
        <w:rPr>
          <w:rFonts w:hint="eastAsia"/>
          <w:sz w:val="30"/>
          <w:szCs w:val="30"/>
        </w:rPr>
        <w:t>第一行文本为 &lt;h4&gt; 元素，使用元素选择器将其定义为 20pt 的红色文本；</w:t>
      </w:r>
    </w:p>
    <w:p w:rsidR="00C35871" w:rsidRPr="00C35871" w:rsidRDefault="00C35871" w:rsidP="00C35871">
      <w:pPr>
        <w:pStyle w:val="a4"/>
        <w:spacing w:before="156" w:after="156"/>
        <w:rPr>
          <w:sz w:val="30"/>
          <w:szCs w:val="30"/>
        </w:rPr>
      </w:pPr>
      <w:r w:rsidRPr="00C35871">
        <w:rPr>
          <w:rFonts w:hint="eastAsia"/>
          <w:sz w:val="30"/>
          <w:szCs w:val="30"/>
        </w:rPr>
        <w:lastRenderedPageBreak/>
        <w:t>第二行文本为 &lt;div&gt; 元素，第三行文本为 &lt;p&gt; 元素，使用类选择器将这两行文本均定义为绿色文本，且有宽度为 1px 的灰色实线边框；</w:t>
      </w:r>
    </w:p>
    <w:p w:rsidR="00C35871" w:rsidRPr="00C35871" w:rsidRDefault="00C35871" w:rsidP="00C35871">
      <w:pPr>
        <w:pStyle w:val="a4"/>
        <w:spacing w:before="156" w:after="156"/>
        <w:rPr>
          <w:sz w:val="30"/>
          <w:szCs w:val="30"/>
        </w:rPr>
      </w:pPr>
      <w:r w:rsidRPr="00C35871">
        <w:rPr>
          <w:rFonts w:hint="eastAsia"/>
          <w:sz w:val="30"/>
          <w:szCs w:val="30"/>
        </w:rPr>
        <w:t>第四行的按钮为 &lt;input&gt; 元素，使用分类选择器定义该按钮的宽度为 50px，且具有宽度为 1px 的灰色实线边框；</w:t>
      </w:r>
    </w:p>
    <w:p w:rsidR="00C35871" w:rsidRPr="00C35871" w:rsidRDefault="00C35871" w:rsidP="00C35871">
      <w:pPr>
        <w:pStyle w:val="a4"/>
        <w:spacing w:before="156" w:after="156"/>
        <w:rPr>
          <w:sz w:val="30"/>
          <w:szCs w:val="30"/>
        </w:rPr>
      </w:pPr>
      <w:r w:rsidRPr="00C35871">
        <w:rPr>
          <w:rFonts w:hint="eastAsia"/>
          <w:sz w:val="30"/>
          <w:szCs w:val="30"/>
        </w:rPr>
        <w:t>第四行的文本框为 &lt;input&gt; 元素，使用分类选择器定义该文本框的宽度为 150px，且具有宽度为 1px 的黑色实线边框。</w:t>
      </w:r>
    </w:p>
    <w:p w:rsidR="00C35871" w:rsidRPr="00C35871" w:rsidRDefault="00C35871" w:rsidP="00C35871">
      <w:pPr>
        <w:pStyle w:val="a3"/>
        <w:spacing w:before="156" w:after="156"/>
        <w:rPr>
          <w:sz w:val="30"/>
          <w:szCs w:val="30"/>
        </w:rPr>
      </w:pPr>
      <w:r w:rsidRPr="00C35871">
        <w:rPr>
          <w:rFonts w:hint="eastAsia"/>
          <w:sz w:val="30"/>
          <w:szCs w:val="30"/>
        </w:rPr>
        <w:t>方案</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首先使用元素选择器为 &lt;h4&gt; 元素定义样式，CSS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h4  {color:Red;font-size:20pt;}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然后定义名为 style 的样式类，CSS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.style  {border:1px solid gray;color:Green;}</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并为 &lt;div&gt; 和 &lt;p&gt; 元素使用该样式，html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&lt;div class="style"&gt;div：类选择器&lt;/div&gt;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&lt;p class="style"&gt;p：类选择器&lt;/p&gt;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最后使用分类选择器为按钮和文本框分别定义样式，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input.btn {border:1px solid gray;width:50px;}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input.txt  {border:1px solid black;width:150px;}</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并为按钮和文本框使用该样式，html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lastRenderedPageBreak/>
        <w:t>&lt;input type="button" class="btn" value="按钮" /&gt;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&lt;input type="text" class="txt" /&gt;</w:t>
      </w:r>
    </w:p>
    <w:p w:rsidR="00C35871" w:rsidRPr="00C35871" w:rsidRDefault="00C35871" w:rsidP="00C35871">
      <w:pPr>
        <w:pStyle w:val="a3"/>
        <w:spacing w:before="156" w:after="156"/>
        <w:rPr>
          <w:sz w:val="30"/>
          <w:szCs w:val="30"/>
        </w:rPr>
      </w:pPr>
      <w:r w:rsidRPr="00C35871">
        <w:rPr>
          <w:rFonts w:hint="eastAsia"/>
          <w:sz w:val="30"/>
          <w:szCs w:val="30"/>
        </w:rPr>
        <w:t>实现</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demo.html文件中的代码如下所示：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&lt;!DOCTYPE html PUBLIC "-//W3C//DTD XHTML 1.0 Transitional//EN" "http://www.w3.org/TR/xhtml1/DTD/xhtml1-transitional.dtd"&gt;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&lt;title&gt;使用 CSS 样式、样式优先级、CSS选择器&lt;/title&gt;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&lt;meta http-equiv="content-type" content="text/html;charset=utf-8" /&gt;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&lt;style&gt;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h4  {color:Red;font-size:20pt;}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.style  {border:1px solid gray;color:Green;}</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input.btn {border:1px solid gray;width:50px;}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input.txt  {border:1px solid black;width:150px;}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&lt;/style&gt;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&lt;!--选择器--&gt;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&lt;h4&gt;h4：元素选择器&lt;/h4&gt;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&lt;div class="style"&gt;div：类选择器&lt;/div&gt;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&lt;p class="style"&gt;p：类选择器&lt;/p&gt;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&lt;input type="button" class="btn" value="按钮"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&lt;input type="text" class="txt"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3"/>
        <w:spacing w:before="156" w:after="156"/>
        <w:rPr>
          <w:sz w:val="30"/>
          <w:szCs w:val="30"/>
        </w:rPr>
      </w:pPr>
      <w:r w:rsidRPr="00C35871">
        <w:rPr>
          <w:rFonts w:hint="eastAsia"/>
          <w:sz w:val="30"/>
          <w:szCs w:val="30"/>
        </w:rPr>
        <w:t>扩展</w:t>
      </w:r>
    </w:p>
    <w:p w:rsidR="00C35871" w:rsidRPr="00C35871" w:rsidRDefault="00C35871" w:rsidP="00C35871">
      <w:pPr>
        <w:pStyle w:val="a2"/>
        <w:spacing w:before="312"/>
        <w:rPr>
          <w:sz w:val="30"/>
          <w:szCs w:val="30"/>
        </w:rPr>
      </w:pPr>
      <w:r w:rsidRPr="00C35871">
        <w:rPr>
          <w:rFonts w:hint="eastAsia"/>
          <w:sz w:val="30"/>
          <w:szCs w:val="30"/>
        </w:rPr>
        <w:t>CSS 选择器（2）</w:t>
      </w:r>
    </w:p>
    <w:p w:rsidR="00C35871" w:rsidRPr="00C35871" w:rsidRDefault="00C35871" w:rsidP="00C35871">
      <w:pPr>
        <w:pStyle w:val="a3"/>
        <w:spacing w:before="156" w:after="156"/>
        <w:rPr>
          <w:sz w:val="30"/>
          <w:szCs w:val="30"/>
        </w:rPr>
      </w:pPr>
      <w:r w:rsidRPr="00C35871">
        <w:rPr>
          <w:rFonts w:hint="eastAsia"/>
          <w:sz w:val="30"/>
          <w:szCs w:val="30"/>
        </w:rPr>
        <w:t>问题</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kern w:val="0"/>
          <w:sz w:val="30"/>
          <w:szCs w:val="30"/>
        </w:rPr>
        <w:t>使用 id 选择器为 &lt;p&gt; 元素定义样式；使用选择器分组为 &lt;label&gt;  和 &lt;span&gt; 元素统一定义样式；使用派生选择器定义文本“一周排行榜”中“榜”字的样式；并使用伪类选择器为超级链接文本定义样式，使得链接文本为 12pt 的灰色文本，</w:t>
      </w:r>
      <w:r w:rsidRPr="00C35871">
        <w:rPr>
          <w:rFonts w:ascii="微软雅黑" w:eastAsia="微软雅黑" w:hAnsi="微软雅黑" w:hint="eastAsia"/>
          <w:sz w:val="30"/>
          <w:szCs w:val="30"/>
        </w:rPr>
        <w:t>页面效果如图－5所示。</w:t>
      </w:r>
    </w:p>
    <w:p w:rsidR="00C35871" w:rsidRPr="00C35871" w:rsidRDefault="00A359E7" w:rsidP="00C35871">
      <w:pPr>
        <w:pStyle w:val="af9"/>
        <w:spacing w:before="156" w:after="156"/>
        <w:rPr>
          <w:rFonts w:ascii="微软雅黑" w:hAnsi="微软雅黑"/>
          <w:sz w:val="30"/>
          <w:szCs w:val="30"/>
        </w:rPr>
      </w:pPr>
      <w:r>
        <w:rPr>
          <w:rFonts w:ascii="微软雅黑" w:hAnsi="微软雅黑"/>
          <w:sz w:val="30"/>
          <w:szCs w:val="30"/>
        </w:rPr>
        <w:pict>
          <v:shape id="图片 21" o:spid="_x0000_i1027" type="#_x0000_t75" style="width:368.55pt;height:212.55pt;visibility:visible;mso-wrap-style:square">
            <v:imagedata r:id="rId12" o:title=""/>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图－5</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图－5中的元素及其样式的详细描述如下：</w:t>
      </w:r>
    </w:p>
    <w:p w:rsidR="00C35871" w:rsidRPr="00C35871" w:rsidRDefault="00C35871" w:rsidP="00C35871">
      <w:pPr>
        <w:pStyle w:val="a4"/>
        <w:spacing w:before="156" w:after="156"/>
        <w:rPr>
          <w:sz w:val="30"/>
          <w:szCs w:val="30"/>
        </w:rPr>
      </w:pPr>
      <w:r w:rsidRPr="00C35871">
        <w:rPr>
          <w:rFonts w:hint="eastAsia"/>
          <w:sz w:val="30"/>
          <w:szCs w:val="30"/>
        </w:rPr>
        <w:t>第一行文本为 &lt;p&gt; 元素，使用 id 选择器将其定义为 30pt 的文本，且背景色为银灰色；</w:t>
      </w:r>
    </w:p>
    <w:p w:rsidR="00C35871" w:rsidRPr="00C35871" w:rsidRDefault="00C35871" w:rsidP="00C35871">
      <w:pPr>
        <w:pStyle w:val="a4"/>
        <w:spacing w:before="156" w:after="156"/>
        <w:rPr>
          <w:sz w:val="30"/>
          <w:szCs w:val="30"/>
        </w:rPr>
      </w:pPr>
      <w:r w:rsidRPr="00C35871">
        <w:rPr>
          <w:rFonts w:hint="eastAsia"/>
          <w:sz w:val="30"/>
          <w:szCs w:val="30"/>
        </w:rPr>
        <w:lastRenderedPageBreak/>
        <w:t>第二行文本分别为 &lt;label&gt; 元素和 &lt;span&gt; 元素，使用选择器分组的方式定义此文本的大小为 15 pt，且有宽度为 1px 的黑色实线边框；</w:t>
      </w:r>
    </w:p>
    <w:p w:rsidR="00C35871" w:rsidRPr="00C35871" w:rsidRDefault="00C35871" w:rsidP="00C35871">
      <w:pPr>
        <w:pStyle w:val="a4"/>
        <w:spacing w:before="156" w:after="156"/>
        <w:rPr>
          <w:sz w:val="30"/>
          <w:szCs w:val="30"/>
        </w:rPr>
      </w:pPr>
      <w:r w:rsidRPr="00C35871">
        <w:rPr>
          <w:rFonts w:hint="eastAsia"/>
          <w:sz w:val="30"/>
          <w:szCs w:val="30"/>
        </w:rPr>
        <w:t>第三行文本为 &lt;p&gt; 元素，其中的“榜”字为 &lt;span&gt; 元素，使用派生选择器定义“榜”字为 15pt 的红色文本，且加粗显示，并有宽度为 1px 的红色实线边框；</w:t>
      </w:r>
    </w:p>
    <w:p w:rsidR="00C35871" w:rsidRPr="00C35871" w:rsidRDefault="00C35871" w:rsidP="00C35871">
      <w:pPr>
        <w:pStyle w:val="a4"/>
        <w:spacing w:before="156" w:after="156"/>
        <w:rPr>
          <w:sz w:val="30"/>
          <w:szCs w:val="30"/>
        </w:rPr>
      </w:pPr>
      <w:r w:rsidRPr="00C35871">
        <w:rPr>
          <w:rFonts w:hint="eastAsia"/>
          <w:sz w:val="30"/>
          <w:szCs w:val="30"/>
        </w:rPr>
        <w:t>第四行文本为 &lt;a&gt; 元素，</w:t>
      </w:r>
      <w:r w:rsidRPr="00C35871">
        <w:rPr>
          <w:rFonts w:hint="eastAsia"/>
          <w:kern w:val="0"/>
          <w:sz w:val="30"/>
          <w:szCs w:val="30"/>
        </w:rPr>
        <w:t>链接文本为 12pt 的灰色文本。</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当鼠标移入链接文本时，该文本变为 15pt 的红色文本，页面效果如图－6所示。</w:t>
      </w:r>
    </w:p>
    <w:p w:rsidR="00C35871" w:rsidRPr="00C35871" w:rsidRDefault="00A359E7" w:rsidP="00C35871">
      <w:pPr>
        <w:pStyle w:val="af9"/>
        <w:spacing w:before="156" w:after="156"/>
        <w:rPr>
          <w:rFonts w:ascii="微软雅黑" w:hAnsi="微软雅黑"/>
          <w:sz w:val="30"/>
          <w:szCs w:val="30"/>
        </w:rPr>
      </w:pPr>
      <w:r>
        <w:rPr>
          <w:rFonts w:ascii="微软雅黑" w:hAnsi="微软雅黑"/>
          <w:sz w:val="30"/>
          <w:szCs w:val="30"/>
        </w:rPr>
        <w:pict>
          <v:shape id="图片 22" o:spid="_x0000_i1028" type="#_x0000_t75" style="width:368.55pt;height:213.45pt;visibility:visible;mso-wrap-style:square">
            <v:imagedata r:id="rId13" o:title=""/>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图－6</w:t>
      </w:r>
    </w:p>
    <w:p w:rsidR="00C35871" w:rsidRPr="00C35871" w:rsidRDefault="00C35871" w:rsidP="00C35871">
      <w:pPr>
        <w:pStyle w:val="a3"/>
        <w:spacing w:before="156" w:after="156"/>
        <w:rPr>
          <w:sz w:val="30"/>
          <w:szCs w:val="30"/>
        </w:rPr>
      </w:pPr>
      <w:r w:rsidRPr="00C35871">
        <w:rPr>
          <w:rFonts w:hint="eastAsia"/>
          <w:sz w:val="30"/>
          <w:szCs w:val="30"/>
        </w:rPr>
        <w:t>方案</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首先使用 id 选择器为 &lt;p&gt; 元素定义样式，CSS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#title  {font-size:30pt;background-color:Silver;}</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并在 html 文档上添加 id 属性值为 title 的 &lt;p&gt; 元素，html 代码如下：</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 xml:space="preserve">&lt;p id="title"&gt;id </w:t>
      </w:r>
      <w:r w:rsidRPr="00C35871">
        <w:rPr>
          <w:rFonts w:ascii="微软雅黑" w:hAnsi="微软雅黑" w:hint="eastAsia"/>
          <w:sz w:val="30"/>
          <w:szCs w:val="30"/>
        </w:rPr>
        <w:t>选择器</w:t>
      </w:r>
      <w:r w:rsidRPr="00C35871">
        <w:rPr>
          <w:rFonts w:ascii="微软雅黑" w:hAnsi="微软雅黑"/>
          <w:sz w:val="30"/>
          <w:szCs w:val="30"/>
        </w:rPr>
        <w:t>&lt;/p&gt;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然后定义选择器分组的方式为 &lt;span&gt; 元素和 &lt;lable&gt; 元素定义样式，CSS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label,span  {font-size:15pt;border:1px solid black;}</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在使用派生选择器为 &lt;p&gt; 元素中的 &lt;span&gt; 元素定义样式，CSS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p span</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font-weight:bold;</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font-size:15pt;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color:Red;</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border:1px solid red;</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最后使用伪类选择器为超级链接定义其不同状态下的样式，CSS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a,a:link</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color:Gray;</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font-size:12pt;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a:hover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 xml:space="preserve">    color:Red;</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font-size:15pt;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实现</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demo.html文件中的代码如下所示：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&lt;!DOCTYPE html PUBLIC "-//W3C//DTD XHTML 1.0 Transitional//EN" "http://www.w3.org/TR/xhtml1/DTD/xhtml1-transitional.dtd"&gt;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&lt;title&gt;使用 CSS 样式、样式优先级、CSS选择器&lt;/title&gt;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&lt;meta http-equiv="content-type" content="text/html;charset=utf-8"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&lt;style&gt;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#title  {font-size:30pt;background-color:Silver;}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label,span  {font-size:15pt;border:1px solid black;}</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 span</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font-weight:bold;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font-size:15pt;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color:Red;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border:1px solid red;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a,a:link</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color:Gray;</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font-size:12pt;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a:hover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color:Red;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font-size:15pt;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&lt;/style&gt;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&lt;link type="text/css" rel="Stylesheet" href="demo.css"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&lt;!--选择器--&gt;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&lt;p id="title"&gt;id 选择器&lt;/p&gt;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&lt;label&gt;label 文本&lt;/label&gt;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&lt;span&gt;span 文本&lt;/span&gt;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&lt;p&gt;一周排行&lt;span&gt;榜&lt;/span&gt;&lt;/p&gt;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&lt;a href="#"&gt;使用伪类选择器&lt;/a&gt;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&lt;br /&gt;&lt;br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3"/>
        <w:spacing w:before="156" w:after="156"/>
        <w:rPr>
          <w:sz w:val="30"/>
          <w:szCs w:val="30"/>
        </w:rPr>
      </w:pPr>
      <w:r w:rsidRPr="00C35871">
        <w:rPr>
          <w:rFonts w:hint="eastAsia"/>
          <w:sz w:val="30"/>
          <w:szCs w:val="30"/>
        </w:rPr>
        <w:t>扩展</w:t>
      </w:r>
    </w:p>
    <w:p w:rsidR="00C35871" w:rsidRPr="00C35871" w:rsidRDefault="00C35871" w:rsidP="00C35871">
      <w:pPr>
        <w:pStyle w:val="a2"/>
        <w:spacing w:before="312"/>
        <w:rPr>
          <w:sz w:val="30"/>
          <w:szCs w:val="30"/>
        </w:rPr>
      </w:pPr>
      <w:r w:rsidRPr="00C35871">
        <w:rPr>
          <w:rFonts w:hint="eastAsia"/>
          <w:sz w:val="30"/>
          <w:szCs w:val="30"/>
        </w:rPr>
        <w:lastRenderedPageBreak/>
        <w:t>admin_list  页面布局</w:t>
      </w:r>
    </w:p>
    <w:p w:rsidR="00C35871" w:rsidRPr="00C35871" w:rsidRDefault="00C35871" w:rsidP="00C35871">
      <w:pPr>
        <w:pStyle w:val="a3"/>
        <w:spacing w:before="156" w:after="156"/>
        <w:rPr>
          <w:sz w:val="30"/>
          <w:szCs w:val="30"/>
        </w:rPr>
      </w:pPr>
      <w:r w:rsidRPr="00C35871">
        <w:rPr>
          <w:rFonts w:hint="eastAsia"/>
          <w:sz w:val="30"/>
          <w:szCs w:val="30"/>
        </w:rPr>
        <w:t>问题</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kern w:val="0"/>
          <w:sz w:val="30"/>
          <w:szCs w:val="30"/>
        </w:rPr>
        <w:t>创建管理员列表页面（admin_list.html），并使用 CSS 样式为其定义页面布局，页面</w:t>
      </w:r>
      <w:r w:rsidRPr="00C35871">
        <w:rPr>
          <w:rFonts w:ascii="微软雅黑" w:eastAsia="微软雅黑" w:hAnsi="微软雅黑" w:hint="eastAsia"/>
          <w:sz w:val="30"/>
          <w:szCs w:val="30"/>
        </w:rPr>
        <w:t>效果如图－7所示。</w:t>
      </w:r>
    </w:p>
    <w:p w:rsidR="00C35871" w:rsidRPr="00C35871" w:rsidRDefault="00A359E7" w:rsidP="00C35871">
      <w:pPr>
        <w:pStyle w:val="af9"/>
        <w:spacing w:before="156" w:after="156"/>
        <w:rPr>
          <w:rFonts w:ascii="微软雅黑" w:hAnsi="微软雅黑"/>
          <w:sz w:val="30"/>
          <w:szCs w:val="30"/>
        </w:rPr>
      </w:pPr>
      <w:r>
        <w:rPr>
          <w:rFonts w:ascii="微软雅黑" w:hAnsi="微软雅黑"/>
          <w:sz w:val="30"/>
          <w:szCs w:val="30"/>
        </w:rPr>
        <w:pict>
          <v:shape id="图片 3" o:spid="_x0000_i1029" type="#_x0000_t75" style="width:396.85pt;height:257.15pt;visibility:visible;mso-wrap-style:square">
            <v:imagedata r:id="rId14" o:title=""/>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图－7</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图－7中已经标识出各组成部分的尺寸。</w:t>
      </w:r>
    </w:p>
    <w:p w:rsidR="00C35871" w:rsidRPr="00C35871" w:rsidRDefault="00C35871" w:rsidP="00C35871">
      <w:pPr>
        <w:pStyle w:val="a3"/>
        <w:spacing w:before="156" w:after="156"/>
        <w:rPr>
          <w:sz w:val="30"/>
          <w:szCs w:val="30"/>
        </w:rPr>
      </w:pPr>
      <w:r w:rsidRPr="00C35871">
        <w:rPr>
          <w:rFonts w:hint="eastAsia"/>
          <w:sz w:val="30"/>
          <w:szCs w:val="30"/>
        </w:rPr>
        <w:t>方案</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创建文件 admin_list.html，然后为其添加 &lt;div&gt; 元素以定义页面的各组成部分，并为各 &lt;div&gt; 元素定义 id 属性。页面 &lt;body&gt; 元素里的 html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&lt;!--Logo区域--&gt;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 id="header"&gt;&lt;/div&gt;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lastRenderedPageBreak/>
        <w:t>&lt;!--导航区域--&gt;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 id="navi"&gt;&lt;/div&gt;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&lt;!--主要区域--&gt;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 id="main"&gt;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&lt;!--操作区域--&gt;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&lt;div id="operate"&gt;&lt;/div&gt;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&lt;!--数据区域--&gt;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&lt;div id="data"&gt;&lt;/div&gt;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&lt;!--分页--&gt;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&lt;div id="pages"&gt;&lt;/div&gt;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&lt;!--页脚区域--&gt;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 id="footer"&gt;&lt;/div&gt;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创建文件 admin_style.css，用于定义页面admin_list.html所用的 CSS 样式，并在admin_list.html 文件中的 &lt;head&gt; 元素里添加如下代码以引入外部样式表：</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&lt;link type="text/css" rel="Stylesheet" href="</w:t>
      </w:r>
      <w:r w:rsidRPr="00C35871">
        <w:rPr>
          <w:rFonts w:ascii="微软雅黑" w:hAnsi="微软雅黑" w:hint="eastAsia"/>
          <w:sz w:val="30"/>
          <w:szCs w:val="30"/>
        </w:rPr>
        <w:t>admin_</w:t>
      </w:r>
      <w:r w:rsidRPr="00C35871">
        <w:rPr>
          <w:rFonts w:ascii="微软雅黑" w:hAnsi="微软雅黑"/>
          <w:sz w:val="30"/>
          <w:szCs w:val="30"/>
        </w:rPr>
        <w:t>style.css" /&gt;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在文件 admin_style.css 中添加 CSS 代码，首先为 &lt;body&gt; 元素定义样式，取消内外的上下边距和边框，并设置左右外边距为 auto 以便于居中显示，CSS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body</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 xml:space="preserve">    margin: 0px auto;</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padding: 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 0;</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为所有的 &lt;div&gt; 元素定义统一的外观：黑色边框、内边距为0以及页面居中显示。CSS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div</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border:1px solid black;</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margin: 0px auto;</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padding: 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因为页头和页脚部分的宽度相同，因此，使用选择器分组的方式为其定义宽度，CSS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#header, #footer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 960px;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然后为页头部分添加样式以定义其高度，CSS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#header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61px;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为导航栏部分定义高度和宽度，CSS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#navi</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 100%;</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91px;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为页面的主体部分定义样式，CSS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#main</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border:5px solid #8ac1db;</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410px;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 950px;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为页脚部分定义高度，CSS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#footer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50px;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为id 为 main 的 &lt;div&gt; 元素里的各组成部分统一定义宽度，CSS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#operate,#data,#pages</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width:910px;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为操作部分定义高度，CSS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#operate</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30px;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为数据表格区域定义高度，CSS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#data</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340px;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ind w:leftChars="50" w:left="105" w:firstLineChars="150" w:firstLine="450"/>
        <w:rPr>
          <w:rFonts w:ascii="微软雅黑" w:eastAsia="微软雅黑" w:hAnsi="微软雅黑"/>
          <w:sz w:val="30"/>
          <w:szCs w:val="30"/>
        </w:rPr>
      </w:pPr>
      <w:r w:rsidRPr="00C35871">
        <w:rPr>
          <w:rFonts w:ascii="微软雅黑" w:eastAsia="微软雅黑" w:hAnsi="微软雅黑" w:hint="eastAsia"/>
          <w:sz w:val="30"/>
          <w:szCs w:val="30"/>
        </w:rPr>
        <w:t>为分页的页码部分定义高度，CSS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#pages</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28px;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实现</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admin_list.html 的文件的代码如下所示：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&lt;!DOCTYPE html PUBLIC "-//W3C//DTD XHTML 1.0 Transitional//EN" "http://www.w3.org/TR/xhtml1/DTD/xhtml1-transitional.dtd"&gt;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&lt;title&gt;管理员列表&lt;/title&gt;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&lt;meta http-equiv="content-type" content="text/html;charset=utf-8"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&lt;link type="text/css" rel="Stylesheet" href="admin_style.css"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&lt;!--Logo区域--&gt;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id="header"&gt;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&lt;!--导航区域--&gt;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id="navi"&gt;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&lt;!--主要区域--&gt;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id="main"&gt;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&lt;!--操作区域--&gt;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id="operate"&gt;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&lt;!--数据区域--&gt;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&lt;div id="data"&gt;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&lt;!--分页--&gt;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id="pages"&gt;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&lt;!--页脚区域--&gt;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id="footer"&gt;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admin_style.css 文件的代码如下所示：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全局样式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body</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0px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 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 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div</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border:1px solid black;</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0px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 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整体布局样式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 #footer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960px;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61px;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#navi</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100%;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91px;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#main</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border:5px solid #8ac1db;</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410px;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950px;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#footer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50px;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/*正文部分*/</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#operate,#data,#pages</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width:910px;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#operate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340px;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#pages</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28px;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扩展</w:t>
      </w:r>
    </w:p>
    <w:p w:rsidR="00C35871" w:rsidRPr="00C35871" w:rsidRDefault="00C35871" w:rsidP="00C35871">
      <w:pPr>
        <w:pStyle w:val="a2"/>
        <w:spacing w:before="312"/>
        <w:rPr>
          <w:sz w:val="30"/>
          <w:szCs w:val="30"/>
        </w:rPr>
      </w:pPr>
      <w:r w:rsidRPr="00C35871">
        <w:rPr>
          <w:rFonts w:hint="eastAsia"/>
          <w:sz w:val="30"/>
          <w:szCs w:val="30"/>
        </w:rPr>
        <w:t>admin_list  页面背景</w:t>
      </w:r>
    </w:p>
    <w:p w:rsidR="00C35871" w:rsidRPr="00C35871" w:rsidRDefault="00C35871" w:rsidP="00C35871">
      <w:pPr>
        <w:pStyle w:val="a3"/>
        <w:spacing w:before="156" w:after="156"/>
        <w:rPr>
          <w:sz w:val="30"/>
          <w:szCs w:val="30"/>
        </w:rPr>
      </w:pPr>
      <w:r w:rsidRPr="00C35871">
        <w:rPr>
          <w:rFonts w:hint="eastAsia"/>
          <w:sz w:val="30"/>
          <w:szCs w:val="30"/>
        </w:rPr>
        <w:t>问题</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kern w:val="0"/>
          <w:sz w:val="30"/>
          <w:szCs w:val="30"/>
        </w:rPr>
        <w:t>继续修改管理员列表页面（admin_list.html），为页面添加表格数据并为表格定义样式，然后为页面各组成部分定义背景，页面</w:t>
      </w:r>
      <w:r w:rsidRPr="00C35871">
        <w:rPr>
          <w:rFonts w:ascii="微软雅黑" w:eastAsia="微软雅黑" w:hAnsi="微软雅黑" w:hint="eastAsia"/>
          <w:sz w:val="30"/>
          <w:szCs w:val="30"/>
        </w:rPr>
        <w:t>效果如图－8所示。</w:t>
      </w:r>
    </w:p>
    <w:p w:rsidR="00C35871" w:rsidRPr="00C35871" w:rsidRDefault="00A359E7" w:rsidP="00C35871">
      <w:pPr>
        <w:pStyle w:val="af9"/>
        <w:spacing w:before="156" w:after="156"/>
        <w:rPr>
          <w:rFonts w:ascii="微软雅黑" w:hAnsi="微软雅黑"/>
          <w:sz w:val="30"/>
          <w:szCs w:val="30"/>
        </w:rPr>
      </w:pPr>
      <w:r>
        <w:rPr>
          <w:rFonts w:ascii="微软雅黑" w:hAnsi="微软雅黑"/>
          <w:sz w:val="30"/>
          <w:szCs w:val="30"/>
        </w:rPr>
        <w:lastRenderedPageBreak/>
        <w:pict>
          <v:shape id="_x0000_i1031" type="#_x0000_t75" style="width:481.7pt;height:222pt">
            <v:imagedata r:id="rId15" o:title="8"/>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图－8</w:t>
      </w:r>
    </w:p>
    <w:p w:rsidR="00C35871" w:rsidRPr="00C35871" w:rsidRDefault="00C35871" w:rsidP="00C35871">
      <w:pPr>
        <w:pStyle w:val="a3"/>
        <w:spacing w:before="156" w:after="156"/>
        <w:rPr>
          <w:sz w:val="30"/>
          <w:szCs w:val="30"/>
        </w:rPr>
      </w:pPr>
      <w:r w:rsidRPr="00C35871">
        <w:rPr>
          <w:rFonts w:hint="eastAsia"/>
          <w:sz w:val="30"/>
          <w:szCs w:val="30"/>
        </w:rPr>
        <w:t>方案</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首先为 admin_list.html 页面的页头部分添加超级链接， 修改后的 html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&lt;!--Logo区域--&gt;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 id="header"&gt;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t>
      </w:r>
      <w:r w:rsidRPr="00C35871">
        <w:rPr>
          <w:rFonts w:ascii="微软雅黑" w:hAnsi="微软雅黑" w:hint="eastAsia"/>
          <w:sz w:val="30"/>
          <w:szCs w:val="30"/>
        </w:rPr>
        <w:t xml:space="preserve">    &lt;a href="#"&gt;[退出]&lt;/a&gt;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然后在id 值为 data 的 &lt;div&gt; 元素中定义表格，所添加的表格的 html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&lt;table id="datalist"&gt;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 class="header"&gt;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&lt;input type="checkbox" /&gt;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lastRenderedPageBreak/>
        <w:t xml:space="preserve">            &lt;span&gt;全选&lt;/span&gt;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&lt;td&gt;管理员ID&lt;/td&gt;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&lt;td&gt;姓名&lt;/td&gt;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&lt;td&gt;拥有角色&lt;/td&gt;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&lt;/tr&gt;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&lt;td&gt;&lt;input type="checkbox" /&gt;&lt;/td&gt;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&lt;td&gt;1&lt;/td&gt;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&lt;td&gt;贾强&lt;/td&gt;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&lt;td&gt;超级管理员、角色管理员、账单管理员&lt;/td&gt;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&lt;td&gt;&lt;input type="checkbox" /&gt;&lt;/td&gt;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&lt;td&gt;2&lt;/td&gt;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&lt;td&gt;贾强&lt;/td&gt;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&lt;td&gt;超级管理员、帐务账号管理员&lt;/td&gt;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&lt;/tr&gt;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&lt;td&gt;&lt;input type="checkbox" /&gt;&lt;/td&gt;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&lt;td&gt;3&lt;/td&gt;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&lt;td&gt;贾强&lt;/td&gt;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&lt;td&gt;超级管理员、帐务账号管理员&lt;/td&gt;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&lt;td&gt;&lt;input type="checkbox" /&gt;&lt;/td&gt;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 xml:space="preserve">        &lt;td&gt;4&lt;/td&gt;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&lt;td&gt;贾强&lt;/td&gt;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&lt;td&gt;超级管理员、帐务账号管理员&lt;/td&gt;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&lt;/tr&gt;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&lt;/table&gt;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sz w:val="30"/>
          <w:szCs w:val="30"/>
        </w:rPr>
        <w:t>H</w:t>
      </w:r>
      <w:r w:rsidRPr="00C35871">
        <w:rPr>
          <w:rFonts w:ascii="微软雅黑" w:eastAsia="微软雅黑" w:hAnsi="微软雅黑" w:hint="eastAsia"/>
          <w:sz w:val="30"/>
          <w:szCs w:val="30"/>
        </w:rPr>
        <w:t>tml 代码修改完毕后，修改 admin_style.css 文件中的样式代码。</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首先为 &lt;body&gt; 元素定义背景、字体大小等样式，并去掉 &lt;div&gt; 元素的边框样式。修改后的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body</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margin: 0px auto;</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padding: 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 0;</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background-repeat: repeat-x;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background-image: url(images/body_bg.png);</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font-size: 12px;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font-family: Tahoma,Geneva,sans-serif;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div</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margin: 0px auto;</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padding: 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修改页头部分的样式定义，为其添加背景，并定义其中的超级链接文本的</w:t>
      </w:r>
      <w:r w:rsidRPr="00C35871">
        <w:rPr>
          <w:rFonts w:ascii="微软雅黑" w:eastAsia="微软雅黑" w:hAnsi="微软雅黑" w:hint="eastAsia"/>
          <w:sz w:val="30"/>
          <w:szCs w:val="30"/>
        </w:rPr>
        <w:lastRenderedPageBreak/>
        <w:t>样式。修改后的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#header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61px;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url(images/top_bg.png)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text-align:right;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#header a</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margin-right: 40px;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line-height: 61px;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color: #fff;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text-decoration: none;</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#header a:hover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font-weight: bold;</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text-decoration: underline;</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修改导航栏部分的样式，为其定义背景。修改后的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#navi</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 100%;</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91px;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 xml:space="preserve">    background: url(images/navigation.png) repeat-x;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修改页面主体部分的样式，为其定义背景。修改后的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#main</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border:5px solid #8ac1db;</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410px;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 950px;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background-color: #e8f3f8;</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为表格定义外观，设置其宽度、边距、背景色以及边框。添加的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#datalist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 910px;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margin: 5px auto;</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text-align: center;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background-color:#fff;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border:0;</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border-collapse:collapse;</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为表格中的单元格以及表头定义样式。添加的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#datalist td</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32px;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vertical-align:middle;</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 1px solid #CCC;</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tr.header td</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font-weight: bold;</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35px;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#fbedce;</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#datalist tr:hover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background-color:#f7f9fd;</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实现</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修改后的 admin_list.html文件的代码如下所示：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&lt;!DOCTYPE html PUBLIC "-//W3C//DTD XHTML 1.0 Transitional//EN" "http://www.w3.org/TR/xhtml1/DTD/xhtml1-transitional.dtd"&gt;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&lt;title&gt;管理员列表&lt;/title&gt;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&lt;meta http-equiv="content-type" </w:t>
      </w:r>
      <w:r w:rsidRPr="00C35871">
        <w:rPr>
          <w:rFonts w:ascii="微软雅黑" w:eastAsia="微软雅黑" w:hAnsi="微软雅黑"/>
          <w:sz w:val="30"/>
          <w:szCs w:val="30"/>
        </w:rPr>
        <w:lastRenderedPageBreak/>
        <w:t>content="text/html;charset=utf-8"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&lt;link type="text/css" rel="Stylesheet" href="admin_style_v02.css"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&lt;!--Logo区域--&gt;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id="header"&gt;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&lt;a href="#"&gt;[退出]&lt;/a&gt;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&lt;!--导航区域--&gt;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id="navi"&gt;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&lt;!--主要区域--&gt;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id="main"&gt;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&lt;form&gt;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&lt;!--操作区域--&gt;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id="operate"&gt;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&lt;!--数据区域--&gt;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id="data"&gt;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&lt;table id="datalist"&gt;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 class="header"&gt;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&lt;input type="checkbox"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&lt;span&gt;全选&lt;/span&gt;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&lt;td&gt;管理员ID&lt;/td&gt;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&lt;td&gt;姓名&lt;/td&gt;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&lt;td&gt;拥有角色&lt;/td&gt;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&lt;td&gt;1&lt;/td&gt;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&lt;td&gt;超级管理员、角色管理员、账单管理员&lt;/td&gt;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&lt;td&gt;2&lt;/td&gt;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&lt;td&gt;超级管理员、帐务账号管理员&lt;/td&gt;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&lt;td&gt;3&lt;/td&gt;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lastRenderedPageBreak/>
        <w:t xml:space="preserve">                            &lt;td&gt;超级管理员、帐务账号管理员&lt;/td&gt;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&lt;td&gt;4&lt;/td&gt;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&lt;td&gt;超级管理员、帐务账号管理员&lt;/td&gt;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&lt;/table&gt;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&lt;!--分页--&gt;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id="pages"&gt;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&lt;/form&gt;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&lt;!--页脚区域--&gt;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id="footer"&gt;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修改后的 admin_style.css 文件的代码如下所示：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lastRenderedPageBreak/>
        <w:t>/* 全局样式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body</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0px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 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 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background-repeat: repeat-x;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background-image: url(images/body_bg.png);</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font-size: 12px;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font-family: Tahoma,Geneva,sans-serif;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div</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0px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 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整体布局样式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 #footer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960px;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61px;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url(images/top_bg.png)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text-align:right;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 a</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margin-right: 40px;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line-height: 61px;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color: #fff;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text-decoration: none;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 a:hover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font-weight: bold;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text-decoration: underline;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#navi</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100%;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91px;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url(images/navigation.png) repeat-x;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#main</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border:5px solid #8ac1db;</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410px;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950px;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 #e8f3f8;</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#footer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50px;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/*正文部分*/</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#operate,#data,#pages</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width:910px;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#operate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340px;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#datalist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5px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text-align: center;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background-color:#fff;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border-collapse:collapse;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#datalist td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32px;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vertical-align:middle;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 1px solid #CCC;</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tr.header td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font-weight: bold;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35px;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#fbedce;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#datalist tr:hover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background-color:#f7f9fd;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#pages</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28px;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扩展</w:t>
      </w:r>
    </w:p>
    <w:p w:rsidR="00C35871" w:rsidRPr="00C35871" w:rsidRDefault="00C35871" w:rsidP="00C35871">
      <w:pPr>
        <w:pStyle w:val="a2"/>
        <w:spacing w:before="312"/>
        <w:rPr>
          <w:sz w:val="30"/>
          <w:szCs w:val="30"/>
        </w:rPr>
      </w:pPr>
      <w:r w:rsidRPr="00C35871">
        <w:rPr>
          <w:rFonts w:hint="eastAsia"/>
          <w:sz w:val="30"/>
          <w:szCs w:val="30"/>
        </w:rPr>
        <w:t>admin_list  导航栏</w:t>
      </w:r>
    </w:p>
    <w:p w:rsidR="00C35871" w:rsidRPr="00C35871" w:rsidRDefault="00C35871" w:rsidP="00C35871">
      <w:pPr>
        <w:pStyle w:val="a3"/>
        <w:spacing w:before="156" w:after="156"/>
        <w:rPr>
          <w:sz w:val="30"/>
          <w:szCs w:val="30"/>
        </w:rPr>
      </w:pPr>
      <w:r w:rsidRPr="00C35871">
        <w:rPr>
          <w:rFonts w:hint="eastAsia"/>
          <w:sz w:val="30"/>
          <w:szCs w:val="30"/>
        </w:rPr>
        <w:t>问题</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lastRenderedPageBreak/>
        <w:t>继续修改管理员列表页面（admin_list.html），为页面添加导航信息并定义样式，页面</w:t>
      </w:r>
      <w:r w:rsidRPr="00C35871">
        <w:rPr>
          <w:rFonts w:ascii="微软雅黑" w:eastAsia="微软雅黑" w:hAnsi="微软雅黑" w:hint="eastAsia"/>
          <w:sz w:val="30"/>
          <w:szCs w:val="30"/>
        </w:rPr>
        <w:t>效果如图－9所示。</w:t>
      </w:r>
    </w:p>
    <w:p w:rsidR="00C35871" w:rsidRPr="00C35871" w:rsidRDefault="00A359E7" w:rsidP="00C35871">
      <w:pPr>
        <w:pStyle w:val="af9"/>
        <w:spacing w:before="156" w:after="156"/>
        <w:rPr>
          <w:rFonts w:ascii="微软雅黑" w:hAnsi="微软雅黑"/>
          <w:sz w:val="30"/>
          <w:szCs w:val="30"/>
        </w:rPr>
      </w:pPr>
      <w:r>
        <w:rPr>
          <w:rFonts w:ascii="微软雅黑" w:hAnsi="微软雅黑"/>
          <w:sz w:val="30"/>
          <w:szCs w:val="30"/>
        </w:rPr>
        <w:pict>
          <v:shape id="_x0000_i1032" type="#_x0000_t75" style="width:481.7pt;height:217.7pt">
            <v:imagedata r:id="rId16" o:title="9"/>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图－9</w:t>
      </w:r>
    </w:p>
    <w:p w:rsidR="00C35871" w:rsidRPr="00C35871" w:rsidRDefault="00C35871" w:rsidP="00C35871">
      <w:pPr>
        <w:pStyle w:val="a3"/>
        <w:spacing w:before="156" w:after="156"/>
        <w:rPr>
          <w:sz w:val="30"/>
          <w:szCs w:val="30"/>
        </w:rPr>
      </w:pPr>
      <w:r w:rsidRPr="00C35871">
        <w:rPr>
          <w:rFonts w:hint="eastAsia"/>
          <w:sz w:val="30"/>
          <w:szCs w:val="30"/>
        </w:rPr>
        <w:t>方案</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为 admin_list.html 页面的导航部分添加导航链接， 修改后的 html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&lt;!--导航区域--&gt;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 id="navi"&gt;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&lt;ul id="menu"&gt;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&lt;li&gt;&lt;a href="#" class="index_off"&gt;&lt;/a&gt;&lt;/li&gt;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&lt;li&gt;&lt;a href="#" class="role_off"&gt;&lt;/a&gt;&lt;/li&gt;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&lt;li&gt;&lt;a href="#" class="admin_off"&gt;&lt;/a&gt;&lt;/li&gt;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&lt;li&gt;&lt;a href="#" class="fee_off"&gt;&lt;/a&gt;&lt;/li&gt;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&lt;li&gt;&lt;a href="#" class="account_off"&gt;&lt;/a&gt;&lt;/li&gt;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&lt;li&gt;&lt;a href="#" class="service_off"&gt;&lt;/a&gt;&lt;/li&gt;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 xml:space="preserve">        &lt;li&gt;&lt;a href="#" class="bill_off"&gt;&lt;/a&gt;&lt;/li&gt;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&lt;li&gt;&lt;a href="#" class="report_off"&gt;&lt;/a&gt;&lt;/li&gt;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&lt;li&gt;&lt;a href="#" class="information_off"&gt;&lt;/a&gt;&lt;/li&gt;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&lt;li&gt;&lt;a href="#" class="password_off"&gt;&lt;/a&gt;&lt;/li&gt;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&lt;/ul&gt;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为导航菜单添加样式，添加的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#menu</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margin: 3px auto;</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width:960px;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padding:5px;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list-style-type:none;</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#menu li</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float: left;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padding: 0 14px;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#menu a</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display: block;</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 68px;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height: 77px;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lastRenderedPageBreak/>
        <w:t>为菜单中的超级链接定义样式，以设置背景图片。添加的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.index_off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url(images/index_out.png)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.role_off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url(images/role_out.png)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.admin_off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url(images/admin_out.png)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.fee_off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url(images/fee_out.png)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.account_off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url(images/account_out.png)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.service_off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url(images/service_out.png)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.bill_off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url(images/bill_out.png)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.report_off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url(images/report_out.png)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.information_off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url(images/information_out.png)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.password_off</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url(images/password_out.png)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实现</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修改后的 admin_list.html文件的代码如下所示：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&lt;!DOCTYPE html PUBLIC "-//W3C//DTD XHTML 1.0 Transitional//EN" "http://www.w3.org/TR/xhtml1/DTD/xhtml1-transitional.dtd"&gt;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&lt;title&gt;管理员列表&lt;/title&gt;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&lt;meta http-equiv="content-type" content="text/html;charset=utf-8"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&lt;link type="text/css" rel="Stylesheet" href="admin_style_v03.css"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&lt;!--Logo区域--&gt;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id="header"&gt;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&lt;a href="#"&gt;[退出]&lt;/a&gt;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&lt;!--导航区域--&gt;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id="navi"&gt;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&lt;ul id="menu"&gt;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class="index_off"&gt;&lt;/a&gt;&lt;/li&gt;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class="role_off"&gt;&lt;/a&gt;&lt;/li&gt;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class="admin_off"&gt;&lt;/a&gt;&lt;/li&gt;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class="fee_off"&gt;&lt;/a&gt;&lt;/li&gt;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class="account_off"&gt;&lt;/a&gt;&lt;/li&gt;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class="service_off"&gt;&lt;/a&gt;&lt;/li&gt;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class="bill_off"&gt;&lt;/a&gt;&lt;/li&gt;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class="report_off"&gt;&lt;/a&gt;&lt;/li&gt;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w:t>
      </w:r>
      <w:r w:rsidRPr="00C35871">
        <w:rPr>
          <w:rFonts w:ascii="微软雅黑" w:eastAsia="微软雅黑" w:hAnsi="微软雅黑"/>
          <w:sz w:val="30"/>
          <w:szCs w:val="30"/>
        </w:rPr>
        <w:lastRenderedPageBreak/>
        <w:t>class="information_off"&gt;&lt;/a&gt;&lt;/li&gt;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class="password_off"&gt;&lt;/a&gt;&lt;/li&gt;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&lt;/ul&gt;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&lt;!--主要区域--&gt;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id="main"&gt;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&lt;form&gt;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&lt;!--操作区域--&gt;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id="operate"&gt;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&lt;!--数据区域--&gt;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id="data"&gt;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&lt;table id="datalist"&gt;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 class="header"&gt;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&lt;input type="checkbox"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&lt;span&gt;全选&lt;/span&gt;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&lt;td&gt;管理员ID&lt;/td&gt;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&lt;td&gt;姓名&lt;/td&gt;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&lt;td&gt;拥有角色&lt;/td&gt;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&lt;td&gt;1&lt;/td&gt;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&lt;td&gt;超级管理员、角色管理员、账单管理员&lt;/td&gt;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&lt;td&gt;2&lt;/td&gt;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&lt;td&gt;超级管理员、帐务账号管理员&lt;/td&gt;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&lt;td&gt;3&lt;/td&gt;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&lt;td&gt;超级管理员、帐务账号管理员&lt;/td&gt;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&lt;td&gt;4&lt;/td&gt;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lastRenderedPageBreak/>
        <w:t xml:space="preserve">                            &lt;td&gt;超级管理员、帐务账号管理员&lt;/td&gt;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&lt;/table&gt;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&lt;!--分页--&gt;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id="pages"&gt;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&lt;/form&gt;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&lt;!--页脚区域--&gt;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id="footer"&gt;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修改后的 admin_style.css 文件的代码如下所示：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全局样式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body</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0px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 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 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background-repeat: repeat-x;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background-image: url(images/body_bg.png);</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font-size: 12px;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font-family: Tahoma,Geneva,sans-serif;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div</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0px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 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整体布局样式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 #footer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960px;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61px;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url(images/top_bg.png)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text-align:right;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 a</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margin-right: 40px;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line-height: 61px;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color: #fff;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text-decoration: none;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 a:hover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font-weight: bold;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text-decoration: underline;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#navi</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100%;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91px;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url(images/navigation.png) repeat-x;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#main</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border:5px solid #8ac1db;</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410px;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950px;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 #e8f3f8;</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#footer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50px;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/*正文部分*/</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#operate,#data,#pages</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width:910px;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#operate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340px;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#datalist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5px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text-align: center;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background-color:#fff;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border-collapse:collapse;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#datalist td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32px;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vertical-align:middle;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 1px solid #CCC;</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tr.header td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font-weight: bold;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35px;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#fbedce;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#datalist tr:hover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background-color:#f7f9fd;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#pages</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28px;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/*导航菜单栏*/</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#menu</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3px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width:960px;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padding:5px;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list-style-type:none;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#menu li</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float: left;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 0 14px;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#menu a</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display: block;</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68px;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77px;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.index_off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url(images/index_out.png)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.role_off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url(images/role_out.png)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.admin_off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url(images/admin_out.png)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.fee_off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url(images/fee_out.png)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.account_off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url(images/account_out.png)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.service_off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url(images/service_out.png)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.bill_off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url(images/bill_out.png)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.report_off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url(images/report_out.png)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.information_off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url(images/information_out.png)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.password_off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url(images/password_out.png)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扩展</w:t>
      </w:r>
    </w:p>
    <w:p w:rsidR="00C35871" w:rsidRPr="00C35871" w:rsidRDefault="00C35871" w:rsidP="00C35871">
      <w:pPr>
        <w:pStyle w:val="a2"/>
        <w:spacing w:before="312"/>
        <w:rPr>
          <w:sz w:val="30"/>
          <w:szCs w:val="30"/>
        </w:rPr>
      </w:pPr>
      <w:r w:rsidRPr="00C35871">
        <w:rPr>
          <w:rFonts w:hint="eastAsia"/>
          <w:sz w:val="30"/>
          <w:szCs w:val="30"/>
        </w:rPr>
        <w:t>admin_list  提示框</w:t>
      </w:r>
    </w:p>
    <w:p w:rsidR="00C35871" w:rsidRPr="00C35871" w:rsidRDefault="00C35871" w:rsidP="00C35871">
      <w:pPr>
        <w:pStyle w:val="a3"/>
        <w:spacing w:before="156" w:after="156"/>
        <w:rPr>
          <w:sz w:val="30"/>
          <w:szCs w:val="30"/>
        </w:rPr>
      </w:pPr>
      <w:r w:rsidRPr="00C35871">
        <w:rPr>
          <w:rFonts w:hint="eastAsia"/>
          <w:sz w:val="30"/>
          <w:szCs w:val="30"/>
        </w:rPr>
        <w:t>问题</w:t>
      </w:r>
    </w:p>
    <w:p w:rsidR="00C35871" w:rsidRPr="00C35871" w:rsidRDefault="00C35871" w:rsidP="00C35871">
      <w:pPr>
        <w:rPr>
          <w:rFonts w:ascii="微软雅黑" w:eastAsia="微软雅黑" w:hAnsi="微软雅黑"/>
          <w:kern w:val="0"/>
          <w:sz w:val="30"/>
          <w:szCs w:val="30"/>
        </w:rPr>
      </w:pPr>
      <w:r w:rsidRPr="00C35871">
        <w:rPr>
          <w:rFonts w:ascii="微软雅黑" w:eastAsia="微软雅黑" w:hAnsi="微软雅黑" w:hint="eastAsia"/>
          <w:kern w:val="0"/>
          <w:sz w:val="30"/>
          <w:szCs w:val="30"/>
        </w:rPr>
        <w:t>继续修改管理员列表页面（admin_list.html），为页面添加操作完成后的</w:t>
      </w:r>
      <w:r w:rsidRPr="00C35871">
        <w:rPr>
          <w:rFonts w:ascii="微软雅黑" w:eastAsia="微软雅黑" w:hAnsi="微软雅黑" w:hint="eastAsia"/>
          <w:kern w:val="0"/>
          <w:sz w:val="30"/>
          <w:szCs w:val="30"/>
        </w:rPr>
        <w:lastRenderedPageBreak/>
        <w:t>提示信息。如果操作成功，则页面</w:t>
      </w:r>
      <w:r w:rsidRPr="00C35871">
        <w:rPr>
          <w:rFonts w:ascii="微软雅黑" w:eastAsia="微软雅黑" w:hAnsi="微软雅黑" w:hint="eastAsia"/>
          <w:sz w:val="30"/>
          <w:szCs w:val="30"/>
        </w:rPr>
        <w:t>效果如图－10所示。</w:t>
      </w:r>
    </w:p>
    <w:p w:rsidR="00C35871" w:rsidRPr="00C35871" w:rsidRDefault="00A359E7" w:rsidP="00C35871">
      <w:pPr>
        <w:pStyle w:val="af9"/>
        <w:spacing w:before="156" w:after="156"/>
        <w:rPr>
          <w:rFonts w:ascii="微软雅黑" w:hAnsi="微软雅黑"/>
          <w:sz w:val="30"/>
          <w:szCs w:val="30"/>
        </w:rPr>
      </w:pPr>
      <w:r>
        <w:rPr>
          <w:rFonts w:ascii="微软雅黑" w:hAnsi="微软雅黑"/>
          <w:sz w:val="30"/>
          <w:szCs w:val="30"/>
        </w:rPr>
        <w:pict>
          <v:shape id="_x0000_i1033" type="#_x0000_t75" style="width:481.7pt;height:233.15pt">
            <v:imagedata r:id="rId17" o:title="10"/>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图－10</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如果操作失败，则页面效果如图－11所示。</w:t>
      </w:r>
    </w:p>
    <w:p w:rsidR="00C35871" w:rsidRPr="00C35871" w:rsidRDefault="00A359E7" w:rsidP="00C35871">
      <w:pPr>
        <w:pStyle w:val="af9"/>
        <w:spacing w:before="156" w:after="156"/>
        <w:rPr>
          <w:rFonts w:ascii="微软雅黑" w:hAnsi="微软雅黑"/>
          <w:sz w:val="30"/>
          <w:szCs w:val="30"/>
        </w:rPr>
      </w:pPr>
      <w:r>
        <w:rPr>
          <w:rFonts w:ascii="微软雅黑" w:hAnsi="微软雅黑"/>
          <w:sz w:val="30"/>
          <w:szCs w:val="30"/>
        </w:rPr>
        <w:pict>
          <v:shape id="_x0000_i1034" type="#_x0000_t75" style="width:481.7pt;height:225.45pt">
            <v:imagedata r:id="rId18" o:title="11"/>
          </v:shape>
        </w:pict>
      </w:r>
    </w:p>
    <w:p w:rsidR="00C35871" w:rsidRPr="00C35871" w:rsidRDefault="00C35871" w:rsidP="00C35871">
      <w:pPr>
        <w:pStyle w:val="af9"/>
        <w:spacing w:before="156" w:after="156"/>
        <w:rPr>
          <w:rFonts w:ascii="微软雅黑" w:hAnsi="微软雅黑"/>
          <w:sz w:val="30"/>
          <w:szCs w:val="30"/>
        </w:rPr>
      </w:pPr>
      <w:r w:rsidRPr="00C35871">
        <w:rPr>
          <w:rFonts w:ascii="微软雅黑" w:hAnsi="微软雅黑" w:hint="eastAsia"/>
          <w:sz w:val="30"/>
          <w:szCs w:val="30"/>
        </w:rPr>
        <w:t>图－11</w:t>
      </w:r>
    </w:p>
    <w:p w:rsidR="00C35871" w:rsidRPr="00C35871" w:rsidRDefault="00C35871" w:rsidP="00C35871">
      <w:pPr>
        <w:pStyle w:val="a3"/>
        <w:spacing w:before="156" w:after="156"/>
        <w:rPr>
          <w:sz w:val="30"/>
          <w:szCs w:val="30"/>
        </w:rPr>
      </w:pPr>
      <w:r w:rsidRPr="00C35871">
        <w:rPr>
          <w:rFonts w:hint="eastAsia"/>
          <w:sz w:val="30"/>
          <w:szCs w:val="30"/>
        </w:rPr>
        <w:t>方案</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为 admin_list.html 页面添加 html 代码，以定义删除等操作后的提示信</w:t>
      </w:r>
      <w:r w:rsidRPr="00C35871">
        <w:rPr>
          <w:rFonts w:ascii="微软雅黑" w:eastAsia="微软雅黑" w:hAnsi="微软雅黑" w:hint="eastAsia"/>
          <w:sz w:val="30"/>
          <w:szCs w:val="30"/>
        </w:rPr>
        <w:lastRenderedPageBreak/>
        <w:t>息。添加的 html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&lt;!--删除等操作的提示信息--&gt;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 id="operate_result_info" class="operate_fail"&gt;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&lt;img src="images/close.png" /&gt;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hint="eastAsia"/>
          <w:sz w:val="30"/>
          <w:szCs w:val="30"/>
        </w:rPr>
        <w:t xml:space="preserve">    &lt;span&gt;删除失败！数据并发错误。&lt;/span&gt;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&lt;/div&gt;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此信息提示框需要设置为绝对定位方式，并设置其位置相对于父元素（id 值为 main 的 &lt;div&gt; 元素）的偏移距离。因此，首先需要修改 #mian 的样式，修改后的 CSS 代码如下所示（只是添加了相对定位方式）：</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#main</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 #e8f3f8;</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border:5px solid #8ac1db;</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min-height: 410px;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width: 950px;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max-height: 450px;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padding:5px;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position:relative;</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然后定义信息提示框的样式，新添加的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#operate_result_info</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lastRenderedPageBreak/>
        <w:tab/>
      </w:r>
      <w:r w:rsidRPr="00C35871">
        <w:rPr>
          <w:rFonts w:ascii="微软雅黑" w:hAnsi="微软雅黑"/>
          <w:sz w:val="30"/>
          <w:szCs w:val="30"/>
        </w:rPr>
        <w:tab/>
        <w:t>width: 400px;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height: 70px;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line-height: 70px;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padding-left: 40px;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font-size: 16px;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position: absolute;</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z-index: 100;</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top: 90px;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left: 30%;</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background-color: #fdecec;</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 xml:space="preserve">border: 1px solid #f57676;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background-repeat: no-repeat;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ab/>
      </w:r>
      <w:r w:rsidRPr="00C35871">
        <w:rPr>
          <w:rFonts w:ascii="微软雅黑" w:hAnsi="微软雅黑"/>
          <w:sz w:val="30"/>
          <w:szCs w:val="30"/>
        </w:rPr>
        <w:tab/>
        <w:t>background-position:10px center;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设置信息提示框中的关闭图片向右浮动，并设置其边距，新添加的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#operate_result_info img</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float: right;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margin-right: 10px;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margin-top: 10px;</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cursor: pointer;</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操作的结果可能成功，也可能失败。而两种操作结果中不同的样式（字体</w:t>
      </w:r>
      <w:r w:rsidRPr="00C35871">
        <w:rPr>
          <w:rFonts w:ascii="微软雅黑" w:eastAsia="微软雅黑" w:hAnsi="微软雅黑" w:hint="eastAsia"/>
          <w:sz w:val="30"/>
          <w:szCs w:val="30"/>
        </w:rPr>
        <w:lastRenderedPageBreak/>
        <w:t>颜色和背景图片）则分别定义，新添加的 CSS 代码如下所示：</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div.operate_success</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color: #af6606;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background-image: url(images/ok.png);</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div.operate_fail</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color: #f00;    </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 xml:space="preserve">    background-image: url(images/warning.png);</w:t>
      </w:r>
    </w:p>
    <w:p w:rsidR="00C35871" w:rsidRPr="00C35871" w:rsidRDefault="00C35871" w:rsidP="00C35871">
      <w:pPr>
        <w:pStyle w:val="afa"/>
        <w:spacing w:before="312" w:after="312"/>
        <w:ind w:firstLine="600"/>
        <w:rPr>
          <w:rFonts w:ascii="微软雅黑" w:hAnsi="微软雅黑"/>
          <w:sz w:val="30"/>
          <w:szCs w:val="30"/>
        </w:rPr>
      </w:pPr>
      <w:r w:rsidRPr="00C35871">
        <w:rPr>
          <w:rFonts w:ascii="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实现</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修改后的 admin_list.html文件的代码如下所示：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&lt;!DOCTYPE html PUBLIC "-//W3C//DTD XHTML 1.0 Transitional//EN" "http://www.w3.org/TR/xhtml1/DTD/xhtml1-transitional.dtd"&gt;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&lt;title&gt;管理员列表&lt;/title&gt;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&lt;meta http-equiv="content-type" content="text/html;charset=utf-8"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&lt;link type="text/css" rel="Stylesheet" href="admin_style_v04.css"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&lt;/head&gt;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&lt;!--Logo区域--&gt;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id="header"&gt;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&lt;a href="#"&gt;[退出]&lt;/a&gt;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&lt;!--导航区域--&gt;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id="navi"&gt;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&lt;ul id="menu"&gt;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class="index_off"&gt;&lt;/a&gt;&lt;/li&gt;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class="role_off"&gt;&lt;/a&gt;&lt;/li&gt;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class="admin_off"&gt;&lt;/a&gt;&lt;/li&gt;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class="fee_off"&gt;&lt;/a&gt;&lt;/li&gt;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class="account_off"&gt;&lt;/a&gt;&lt;/li&gt;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class="service_off"&gt;&lt;/a&gt;&lt;/li&gt;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class="bill_off"&gt;&lt;/a&gt;&lt;/li&gt;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class="report_off"&gt;&lt;/a&gt;&lt;/li&gt;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class="information_off"&gt;&lt;/a&gt;&lt;/li&gt;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&lt;li&gt;&lt;a href="#" class="password_off"&gt;&lt;/a&gt;&lt;/li&gt;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&lt;/ul&gt;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lastRenderedPageBreak/>
        <w:t xml:space="preserve">        &lt;!--主要区域--&gt;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id="main"&gt;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&lt;form&gt;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&lt;!--操作区域--&gt;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id="operate"&gt;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&lt;!--删除等操作的提示信息--&gt;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id="operate_result_info" class="operate_success"&gt;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&lt;img src="images/close.png"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&lt;span&gt;删除成功。&lt;/span&gt;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&lt;!--数据区域--&gt;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id="data"&gt;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&lt;table id="datalist"&gt;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 class="header"&gt;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&lt;input type="checkbox" /&gt;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&lt;span&gt;全选&lt;/span&gt;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&lt;td&gt;管理员ID&lt;/td&gt;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&lt;td&gt;姓名&lt;/td&gt;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&lt;td&gt;拥有角色&lt;/td&gt;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w:t>
      </w:r>
      <w:r w:rsidRPr="00C35871">
        <w:rPr>
          <w:rFonts w:ascii="微软雅黑" w:eastAsia="微软雅黑" w:hAnsi="微软雅黑"/>
          <w:sz w:val="30"/>
          <w:szCs w:val="30"/>
        </w:rPr>
        <w:lastRenderedPageBreak/>
        <w:t>/&gt;&lt;/td&gt;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&lt;td&gt;1&lt;/td&gt;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&lt;td&gt;超级管理员、角色管理员、账单管理员&lt;/td&gt;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&lt;td&gt;2&lt;/td&gt;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&lt;td&gt;超级管理员、帐务账号管理员&lt;/td&gt;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&lt;td&gt;3&lt;/td&gt;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&lt;td&gt;贾强&lt;/td&gt;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&lt;td&gt;超级管理员、帐务账号管理员&lt;/td&gt;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&lt;td&gt;&lt;input type="checkbox" /&gt;&lt;/td&gt;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&lt;td&gt;4&lt;/td&gt;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lastRenderedPageBreak/>
        <w:t xml:space="preserve">                            &lt;td&gt;贾强&lt;/td&gt;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&lt;td&gt;超级管理员、帐务账号管理员&lt;/td&gt;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&lt;/tr&gt;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&lt;/table&gt;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&lt;!--分页--&gt;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id="pages"&gt;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&lt;/form&gt;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xml:space="preserve">        &lt;!--页脚区域--&gt;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 id="footer"&gt;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&lt;/div&gt;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&lt;/body&gt;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&lt;/html&gt;</w:t>
      </w:r>
    </w:p>
    <w:p w:rsidR="00C35871" w:rsidRPr="00C35871" w:rsidRDefault="00C35871" w:rsidP="00C35871">
      <w:pPr>
        <w:rPr>
          <w:rFonts w:ascii="微软雅黑" w:eastAsia="微软雅黑" w:hAnsi="微软雅黑"/>
          <w:sz w:val="30"/>
          <w:szCs w:val="30"/>
        </w:rPr>
      </w:pPr>
      <w:r w:rsidRPr="00C35871">
        <w:rPr>
          <w:rFonts w:ascii="微软雅黑" w:eastAsia="微软雅黑" w:hAnsi="微软雅黑" w:hint="eastAsia"/>
          <w:sz w:val="30"/>
          <w:szCs w:val="30"/>
        </w:rPr>
        <w:t>修改后的 admin_style.css 文件的代码如下所示：</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全局样式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body</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0px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 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 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background-repeat: repeat-x;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background-image: url(images/body_bg.png);</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font-size: 12px;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font-family: Tahoma,Geneva,sans-serif;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div</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0px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 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整体布局样式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 #footer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960px;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61px;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url(images/top_bg.png)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text-align:right;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#header a</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margin-right: 40px;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line-height: 61px;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color: #fff;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text-decoration: none;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#header a:hover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font-weight: bold;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text-decoration: underline;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#navi</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100%;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91px;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url(images/navigation.png) repeat-x;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#main</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border:5px solid #8ac1db;</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410px;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950px;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 #e8f3f8;</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position:relative;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#footer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50px;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/*正文部分*/</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#operate,#data,#pages</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width:910px;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#operate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340px;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#datalist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910px;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5px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text-align: center;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background-color:#fff;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border-collapse:collapse;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#datalist td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32px;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vertical-align:middle;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 1px solid #CCC;</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tr.header td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font-weight: bold;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35px;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#fbedce;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#datalist tr:hover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background-color:#f7f9fd;</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#pages</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28px;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/*导航菜单栏*/</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#menu</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 3px auto;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width:960px;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padding:5px;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list-style-type:none;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#menu li</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float: left;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padding: 0 14px;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#menu a</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display: block;</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width: 68px;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 77px;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.index_off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url(images/index_out.png)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.role_off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url(images/role_out.png)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.admin_off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url(images/admin_out.png)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.fee_off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url(images/fee_out.png)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.account_off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background: url(images/account_out.png)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.service_off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url(images/service_out.png)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.bill_off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url(images/bill_out.png)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.report_off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url(images/report_out.png)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.information_off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url(images/information_out.png)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.password_off</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 url(images/password_out.png)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hint="eastAsia"/>
          <w:sz w:val="30"/>
          <w:szCs w:val="30"/>
        </w:rPr>
        <w:t>/* 操作信息提示框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#operate_result_info</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 xml:space="preserve">    width: 400px;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height:70px;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line-height: 70px;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padding-left: 40px;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font-size: 16px;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position: absolute;</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z-index: 100;</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top: 90px;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left: 30%;</w:t>
      </w:r>
    </w:p>
    <w:p w:rsidR="00C35871" w:rsidRPr="00C35871" w:rsidRDefault="00C35871" w:rsidP="00C35871">
      <w:pPr>
        <w:pStyle w:val="aff1"/>
        <w:spacing w:before="312" w:after="312"/>
        <w:ind w:firstLineChars="382" w:firstLine="1146"/>
        <w:rPr>
          <w:rFonts w:ascii="微软雅黑" w:eastAsia="微软雅黑" w:hAnsi="微软雅黑"/>
          <w:sz w:val="30"/>
          <w:szCs w:val="30"/>
        </w:rPr>
      </w:pPr>
      <w:r w:rsidRPr="00C35871">
        <w:rPr>
          <w:rFonts w:ascii="微软雅黑" w:eastAsia="微软雅黑" w:hAnsi="微软雅黑"/>
          <w:sz w:val="30"/>
          <w:szCs w:val="30"/>
        </w:rPr>
        <w:t>background-color: #fdecec;</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border: 1px solid #f57676;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background-repeat: no-repeat;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background-position:10px center;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#operate_result_info img</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float: right;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margin-right: 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margin-top: 10px;</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cursor: pointer;</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div.operate_success</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color: #af6606;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background-image: url(images/ok.png);</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lastRenderedPageBreak/>
        <w:t>div.operate_fail</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color: #f00;    </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 xml:space="preserve">    background-image: url(images/warning.png);</w:t>
      </w:r>
    </w:p>
    <w:p w:rsidR="00C35871" w:rsidRPr="00C35871" w:rsidRDefault="00C35871" w:rsidP="00C35871">
      <w:pPr>
        <w:pStyle w:val="aff1"/>
        <w:spacing w:before="312" w:after="312"/>
        <w:ind w:firstLine="600"/>
        <w:rPr>
          <w:rFonts w:ascii="微软雅黑" w:eastAsia="微软雅黑" w:hAnsi="微软雅黑"/>
          <w:sz w:val="30"/>
          <w:szCs w:val="30"/>
        </w:rPr>
      </w:pPr>
      <w:r w:rsidRPr="00C35871">
        <w:rPr>
          <w:rFonts w:ascii="微软雅黑" w:eastAsia="微软雅黑" w:hAnsi="微软雅黑"/>
          <w:sz w:val="30"/>
          <w:szCs w:val="30"/>
        </w:rPr>
        <w:t>}</w:t>
      </w:r>
    </w:p>
    <w:p w:rsidR="00C35871" w:rsidRPr="00C35871" w:rsidRDefault="00C35871" w:rsidP="00C35871">
      <w:pPr>
        <w:pStyle w:val="a3"/>
        <w:spacing w:before="156" w:after="156"/>
        <w:rPr>
          <w:sz w:val="30"/>
          <w:szCs w:val="30"/>
        </w:rPr>
      </w:pPr>
      <w:r w:rsidRPr="00C35871">
        <w:rPr>
          <w:rFonts w:hint="eastAsia"/>
          <w:sz w:val="30"/>
          <w:szCs w:val="30"/>
        </w:rPr>
        <w:t>扩展</w:t>
      </w:r>
    </w:p>
    <w:p w:rsidR="001A44FA" w:rsidRPr="00C35871" w:rsidRDefault="001A44FA" w:rsidP="00AA6FAF">
      <w:pPr>
        <w:rPr>
          <w:rFonts w:ascii="微软雅黑" w:eastAsia="微软雅黑" w:hAnsi="微软雅黑"/>
          <w:sz w:val="30"/>
          <w:szCs w:val="30"/>
        </w:rPr>
      </w:pPr>
    </w:p>
    <w:sectPr w:rsidR="001A44FA" w:rsidRPr="00C35871" w:rsidSect="004337B0">
      <w:headerReference w:type="even" r:id="rId19"/>
      <w:headerReference w:type="default" r:id="rId20"/>
      <w:footerReference w:type="default" r:id="rId21"/>
      <w:headerReference w:type="first" r:id="rId22"/>
      <w:pgSz w:w="11906" w:h="16838"/>
      <w:pgMar w:top="1247" w:right="1134" w:bottom="1701" w:left="1134" w:header="851" w:footer="68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AA0" w:rsidRDefault="00C82AA0">
      <w:r>
        <w:separator/>
      </w:r>
    </w:p>
  </w:endnote>
  <w:endnote w:type="continuationSeparator" w:id="0">
    <w:p w:rsidR="00C82AA0" w:rsidRDefault="00C82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sans">
    <w:altName w:val="Times New Roman"/>
    <w:charset w:val="00"/>
    <w:family w:val="auto"/>
    <w:pitch w:val="default"/>
    <w:sig w:usb0="00000000" w:usb1="00000000" w:usb2="00000000" w:usb3="00000000" w:csb0="00040001" w:csb1="00000000"/>
  </w:font>
  <w:font w:name="黑体">
    <w:altName w:val="SimHei"/>
    <w:panose1 w:val="02010609060101010101"/>
    <w:charset w:val="86"/>
    <w:family w:val="modern"/>
    <w:notTrueType/>
    <w:pitch w:val="fixed"/>
    <w:sig w:usb0="00000001" w:usb1="080E0000" w:usb2="00000010" w:usb3="00000000" w:csb0="00040000" w:csb1="00000000"/>
  </w:font>
  <w:font w:name="Courier New">
    <w:panose1 w:val="02070309020205020404"/>
    <w:charset w:val="00"/>
    <w:family w:val="modern"/>
    <w:notTrueType/>
    <w:pitch w:val="fixed"/>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C5C" w:rsidRPr="007850F4" w:rsidRDefault="00C82AA0" w:rsidP="00FD72BA">
    <w:pPr>
      <w:pStyle w:val="ae"/>
      <w:pBdr>
        <w:bottom w:val="none" w:sz="0" w:space="0" w:color="auto"/>
      </w:pBdr>
      <w:adjustRightInd w:val="0"/>
      <w:jc w:val="left"/>
      <w:rPr>
        <w:rFonts w:ascii="微软雅黑" w:eastAsia="微软雅黑" w:hAnsi="微软雅黑" w:cs="Arial"/>
        <w:sz w:val="24"/>
        <w:szCs w:val="21"/>
      </w:rPr>
    </w:pPr>
    <w:r>
      <w:rPr>
        <w:rFonts w:ascii="微软雅黑" w:eastAsia="微软雅黑" w:hAnsi="微软雅黑"/>
        <w:sz w:val="24"/>
        <w:szCs w:val="21"/>
      </w:rPr>
      <w:pict>
        <v:shapetype id="_x0000_t32" coordsize="21600,21600" o:spt="32" o:oned="t" path="m,l21600,21600e" filled="f">
          <v:path arrowok="t" fillok="f" o:connecttype="none"/>
          <o:lock v:ext="edit" shapetype="t"/>
        </v:shapetype>
        <v:shape id="_x0000_s2058" type="#_x0000_t32" style="position:absolute;margin-left:-11.15pt;margin-top:-3.7pt;width:500.55pt;height:.05pt;z-index:3" o:connectortype="straight"/>
      </w:pict>
    </w:r>
    <w:r w:rsidR="00DD7C5C" w:rsidRPr="007850F4">
      <w:rPr>
        <w:rFonts w:ascii="微软雅黑" w:eastAsia="微软雅黑" w:hAnsi="微软雅黑" w:cs="Arial" w:hint="eastAsia"/>
        <w:sz w:val="24"/>
        <w:szCs w:val="21"/>
      </w:rPr>
      <w:t xml:space="preserve">全国免费咨询:  www.wyzc.com           我赢职场源于尚观  始于2005年  </w:t>
    </w:r>
    <w:r w:rsidR="00DD7C5C" w:rsidRPr="007850F4">
      <w:rPr>
        <w:rFonts w:ascii="微软雅黑" w:eastAsia="微软雅黑" w:hAnsi="微软雅黑" w:cs="Arial" w:hint="eastAsia"/>
        <w:bCs/>
        <w:sz w:val="24"/>
        <w:szCs w:val="21"/>
      </w:rPr>
      <w:t>版权所有</w:t>
    </w:r>
  </w:p>
  <w:p w:rsidR="00DD7C5C" w:rsidRPr="006C73A9" w:rsidRDefault="00DD7C5C" w:rsidP="006C73A9">
    <w:pPr>
      <w:pStyle w:val="ae"/>
      <w:pBdr>
        <w:bottom w:val="none" w:sz="0" w:space="0" w:color="auto"/>
      </w:pBdr>
      <w:adjustRightInd w:val="0"/>
      <w:jc w:val="left"/>
      <w:rPr>
        <w:rFonts w:ascii="微软雅黑" w:eastAsia="微软雅黑" w:hAnsi="微软雅黑" w:cs="Arial"/>
        <w:color w:val="808080"/>
        <w:sz w:val="24"/>
        <w:szCs w:val="21"/>
      </w:rPr>
    </w:pPr>
    <w:r w:rsidRPr="007850F4">
      <w:rPr>
        <w:rFonts w:ascii="微软雅黑" w:eastAsia="微软雅黑" w:hAnsi="微软雅黑" w:cs="Arial" w:hint="eastAsia"/>
        <w:sz w:val="24"/>
        <w:szCs w:val="21"/>
      </w:rPr>
      <w:t>咨询</w:t>
    </w:r>
    <w:r>
      <w:rPr>
        <w:rFonts w:ascii="微软雅黑" w:eastAsia="微软雅黑" w:hAnsi="微软雅黑" w:cs="Arial" w:hint="eastAsia"/>
        <w:sz w:val="24"/>
        <w:szCs w:val="21"/>
      </w:rPr>
      <w:t>及监督</w:t>
    </w:r>
    <w:r w:rsidRPr="007850F4">
      <w:rPr>
        <w:rFonts w:ascii="微软雅黑" w:eastAsia="微软雅黑" w:hAnsi="微软雅黑" w:cs="Arial"/>
        <w:sz w:val="24"/>
        <w:szCs w:val="21"/>
      </w:rPr>
      <w:t>: 400-700-</w:t>
    </w:r>
    <w:r w:rsidRPr="007850F4">
      <w:rPr>
        <w:rFonts w:ascii="微软雅黑" w:eastAsia="微软雅黑" w:hAnsi="微软雅黑" w:cs="Arial" w:hint="eastAsia"/>
        <w:sz w:val="24"/>
        <w:szCs w:val="21"/>
      </w:rPr>
      <w:t>6066</w:t>
    </w:r>
    <w:r>
      <w:rPr>
        <w:rFonts w:ascii="微软雅黑" w:eastAsia="微软雅黑" w:hAnsi="微软雅黑" w:cs="Arial"/>
        <w:sz w:val="24"/>
        <w:szCs w:val="21"/>
      </w:rPr>
      <w:t xml:space="preserve">            </w:t>
    </w:r>
    <w:r w:rsidRPr="007850F4">
      <w:rPr>
        <w:rFonts w:ascii="微软雅黑" w:eastAsia="微软雅黑" w:hAnsi="微软雅黑" w:cs="Arial" w:hint="eastAsia"/>
        <w:sz w:val="24"/>
        <w:szCs w:val="21"/>
      </w:rPr>
      <w:t>北京/上海/深圳/沈阳/成都/大连/广州/西安/武汉</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AA0" w:rsidRDefault="00C82AA0">
      <w:r>
        <w:separator/>
      </w:r>
    </w:p>
  </w:footnote>
  <w:footnote w:type="continuationSeparator" w:id="0">
    <w:p w:rsidR="00C82AA0" w:rsidRDefault="00C82A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C5C" w:rsidRDefault="00C82AA0">
    <w:pPr>
      <w:pStyle w:val="a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26996" o:spid="_x0000_s2049" type="#_x0000_t75" style="position:absolute;left:0;text-align:left;margin-left:0;margin-top:0;width:467.2pt;height:660.85pt;z-index:-3;mso-position-horizontal:center;mso-position-horizontal-relative:margin;mso-position-vertical:center;mso-position-vertical-relative:margin" o:allowincell="f">
          <v:imagedata r:id="rId1" o:title="水印"/>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C5C" w:rsidRPr="003B174B" w:rsidRDefault="00C82AA0" w:rsidP="00FD72BA">
    <w:pPr>
      <w:pStyle w:val="ae"/>
      <w:pBdr>
        <w:bottom w:val="none" w:sz="0" w:space="0" w:color="auto"/>
      </w:pBdr>
      <w:tabs>
        <w:tab w:val="clear" w:pos="4153"/>
        <w:tab w:val="clear" w:pos="8306"/>
        <w:tab w:val="center" w:pos="4677"/>
        <w:tab w:val="right" w:pos="9354"/>
        <w:tab w:val="right" w:pos="9638"/>
      </w:tabs>
      <w:adjustRightInd w:val="0"/>
      <w:ind w:leftChars="-68" w:left="-6" w:hangingChars="49" w:hanging="137"/>
      <w:jc w:val="left"/>
      <w:rPr>
        <w:rFonts w:ascii="Arial" w:eastAsia="幼圆" w:hAnsi="Arial" w:cs="Arial"/>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836405" o:spid="_x0000_s2050" type="#_x0000_t75" style="position:absolute;left:0;text-align:left;margin-left:-112.65pt;margin-top:-119.35pt;width:650.85pt;height:920.65pt;z-index:-1;mso-position-horizontal-relative:margin;mso-position-vertical-relative:margin">
          <v:imagedata r:id="rId1" o:title="水印2" gain="19661f" blacklevel="22938f"/>
          <w10:wrap anchorx="margin" anchory="margin"/>
        </v:shape>
      </w:pict>
    </w:r>
    <w:r w:rsidR="00DD7C5C">
      <w:rPr>
        <w:rFonts w:ascii="Arial" w:eastAsia="幼圆" w:hAnsi="Arial" w:cs="Arial"/>
        <w:sz w:val="28"/>
        <w:szCs w:val="28"/>
      </w:rPr>
      <w:tab/>
    </w:r>
    <w:r w:rsidR="00DD7C5C">
      <w:rPr>
        <w:rFonts w:ascii="Arial" w:eastAsia="幼圆" w:hAnsi="Arial" w:cs="Arial" w:hint="eastAsia"/>
        <w:sz w:val="28"/>
        <w:szCs w:val="28"/>
      </w:rPr>
      <w:t>中国</w:t>
    </w:r>
    <w:r w:rsidR="00DD7C5C">
      <w:rPr>
        <w:rFonts w:ascii="Arial" w:eastAsia="幼圆" w:hAnsi="Arial" w:cs="Arial" w:hint="eastAsia"/>
        <w:sz w:val="28"/>
        <w:szCs w:val="28"/>
      </w:rPr>
      <w:t>IT</w:t>
    </w:r>
    <w:r w:rsidR="00DD7C5C">
      <w:rPr>
        <w:rFonts w:ascii="Arial" w:eastAsia="幼圆" w:hAnsi="Arial" w:cs="Arial" w:hint="eastAsia"/>
        <w:sz w:val="28"/>
        <w:szCs w:val="28"/>
      </w:rPr>
      <w:t>教育第一品牌</w:t>
    </w:r>
    <w:r w:rsidR="00DD7C5C">
      <w:rPr>
        <w:rFonts w:ascii="Arial" w:eastAsia="幼圆" w:hAnsi="Arial" w:cs="Arial"/>
        <w:sz w:val="28"/>
        <w:szCs w:val="28"/>
      </w:rPr>
      <w:tab/>
    </w:r>
    <w:r w:rsidR="00DD7C5C">
      <w:rPr>
        <w:rFonts w:ascii="Arial" w:eastAsia="幼圆" w:hAnsi="Arial" w:cs="Arial"/>
        <w:sz w:val="28"/>
        <w:szCs w:val="28"/>
      </w:rPr>
      <w:tab/>
    </w:r>
    <w:r>
      <w:rPr>
        <w:noProof/>
        <w:sz w:val="28"/>
        <w:szCs w:val="28"/>
      </w:rPr>
      <w:pict>
        <v:shape id="_x0000_s2057" type="#_x0000_t75" style="position:absolute;left:0;text-align:left;margin-left:381pt;margin-top:-20.45pt;width:100.9pt;height:39.55pt;z-index:2;mso-position-horizontal-relative:text;mso-position-vertical-relative:text">
          <v:imagedata r:id="rId2" o:title="wyzc-new"/>
          <w10:wrap type="square"/>
        </v:shape>
      </w:pict>
    </w:r>
    <w:r>
      <w:rPr>
        <w:b/>
        <w:bCs/>
        <w:sz w:val="28"/>
        <w:szCs w:val="28"/>
      </w:rPr>
      <w:pict>
        <v:shape id="图片 1" o:spid="_x0000_s2052" type="#_x0000_t75" style="position:absolute;left:0;text-align:left;margin-left:198.7pt;margin-top:-12.65pt;width:85.8pt;height:31.75pt;z-index:-2;mso-position-horizontal-relative:text;mso-position-vertical-relative:text" wrapcoords="-150 0 -150 21192 21600 21192 21600 0 -150 0">
          <v:imagedata r:id="rId3" o:title=""/>
          <w10:wrap type="tight"/>
        </v:shape>
      </w:pict>
    </w:r>
    <w:r>
      <w:rPr>
        <w:b/>
        <w:bCs/>
        <w:sz w:val="28"/>
        <w:szCs w:val="28"/>
      </w:rPr>
      <w:pict>
        <v:shapetype id="_x0000_t32" coordsize="21600,21600" o:spt="32" o:oned="t" path="m,l21600,21600e" filled="f">
          <v:path arrowok="t" fillok="f" o:connecttype="none"/>
          <o:lock v:ext="edit" shapetype="t"/>
        </v:shapetype>
        <v:shape id="_x0000_s2054" type="#_x0000_t32" style="position:absolute;left:0;text-align:left;margin-left:-11.15pt;margin-top:19.05pt;width:500.55pt;height:.05pt;z-index:1;mso-position-horizontal-relative:text;mso-position-vertical-relative:text" o:connectortype="straigh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C5C" w:rsidRDefault="00C82AA0">
    <w:pPr>
      <w:pStyle w:val="a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026995" o:spid="_x0000_s2056" type="#_x0000_t75" style="position:absolute;left:0;text-align:left;margin-left:0;margin-top:0;width:467.2pt;height:660.85pt;z-index:-4;mso-position-horizontal:center;mso-position-horizontal-relative:margin;mso-position-vertical:center;mso-position-vertical-relative:margin" o:allowincell="f">
          <v:imagedata r:id="rId1" o:title="水印"/>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0000005"/>
    <w:multiLevelType w:val="multilevel"/>
    <w:tmpl w:val="00000005"/>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
    <w:nsid w:val="00000006"/>
    <w:multiLevelType w:val="singleLevel"/>
    <w:tmpl w:val="00000006"/>
    <w:lvl w:ilvl="0">
      <w:start w:val="1"/>
      <w:numFmt w:val="bullet"/>
      <w:lvlText w:val=""/>
      <w:lvlJc w:val="left"/>
      <w:pPr>
        <w:tabs>
          <w:tab w:val="num" w:pos="840"/>
        </w:tabs>
        <w:ind w:left="420" w:hanging="420"/>
      </w:pPr>
      <w:rPr>
        <w:rFonts w:ascii="Wingdings" w:hAnsi="Wingdings" w:hint="default"/>
      </w:rPr>
    </w:lvl>
  </w:abstractNum>
  <w:abstractNum w:abstractNumId="3">
    <w:nsid w:val="00000009"/>
    <w:multiLevelType w:val="multilevel"/>
    <w:tmpl w:val="00000009"/>
    <w:lvl w:ilvl="0">
      <w:start w:val="1"/>
      <w:numFmt w:val="decimal"/>
      <w:lvlText w:val="%1、"/>
      <w:lvlJc w:val="left"/>
      <w:pPr>
        <w:ind w:left="930" w:hanging="36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4">
    <w:nsid w:val="0000000A"/>
    <w:multiLevelType w:val="singleLevel"/>
    <w:tmpl w:val="0000000A"/>
    <w:lvl w:ilvl="0">
      <w:start w:val="1"/>
      <w:numFmt w:val="decimal"/>
      <w:suff w:val="nothing"/>
      <w:lvlText w:val="%1、"/>
      <w:lvlJc w:val="left"/>
    </w:lvl>
  </w:abstractNum>
  <w:abstractNum w:abstractNumId="5">
    <w:nsid w:val="0000000B"/>
    <w:multiLevelType w:val="multilevel"/>
    <w:tmpl w:val="1F9E45A2"/>
    <w:lvl w:ilvl="0">
      <w:start w:val="1"/>
      <w:numFmt w:val="decimal"/>
      <w:lvlText w:val="%1、"/>
      <w:lvlJc w:val="left"/>
      <w:pPr>
        <w:ind w:left="780" w:hanging="360"/>
      </w:pPr>
      <w:rPr>
        <w:rFonts w:ascii="微软雅黑" w:eastAsia="微软雅黑" w:hAnsi="微软雅黑" w:cs="Arial"/>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0C"/>
    <w:multiLevelType w:val="multilevel"/>
    <w:tmpl w:val="0000000C"/>
    <w:lvl w:ilvl="0">
      <w:start w:val="1"/>
      <w:numFmt w:val="bullet"/>
      <w:lvlText w:val=""/>
      <w:lvlJc w:val="left"/>
      <w:pPr>
        <w:tabs>
          <w:tab w:val="num" w:pos="846"/>
        </w:tabs>
        <w:ind w:left="846" w:hanging="420"/>
      </w:pPr>
      <w:rPr>
        <w:rFonts w:ascii="Wingdings" w:hAnsi="Wingdings" w:hint="default"/>
        <w:color w:val="000000"/>
      </w:rPr>
    </w:lvl>
    <w:lvl w:ilvl="1">
      <w:start w:val="1"/>
      <w:numFmt w:val="bullet"/>
      <w:lvlText w:val=""/>
      <w:lvlJc w:val="left"/>
      <w:pPr>
        <w:tabs>
          <w:tab w:val="num" w:pos="834"/>
        </w:tabs>
        <w:ind w:left="834" w:hanging="420"/>
      </w:pPr>
      <w:rPr>
        <w:rFonts w:ascii="Wingdings" w:hAnsi="Wingdings" w:hint="default"/>
      </w:rPr>
    </w:lvl>
    <w:lvl w:ilvl="2">
      <w:start w:val="1"/>
      <w:numFmt w:val="bullet"/>
      <w:lvlText w:val=""/>
      <w:lvlJc w:val="left"/>
      <w:pPr>
        <w:tabs>
          <w:tab w:val="num" w:pos="1254"/>
        </w:tabs>
        <w:ind w:left="1254" w:hanging="420"/>
      </w:pPr>
      <w:rPr>
        <w:rFonts w:ascii="Wingdings" w:hAnsi="Wingdings" w:hint="default"/>
      </w:rPr>
    </w:lvl>
    <w:lvl w:ilvl="3">
      <w:start w:val="1"/>
      <w:numFmt w:val="bullet"/>
      <w:lvlText w:val=""/>
      <w:lvlJc w:val="left"/>
      <w:pPr>
        <w:tabs>
          <w:tab w:val="num" w:pos="1674"/>
        </w:tabs>
        <w:ind w:left="1674" w:hanging="420"/>
      </w:pPr>
      <w:rPr>
        <w:rFonts w:ascii="Wingdings" w:hAnsi="Wingdings" w:hint="default"/>
      </w:rPr>
    </w:lvl>
    <w:lvl w:ilvl="4">
      <w:start w:val="1"/>
      <w:numFmt w:val="bullet"/>
      <w:lvlText w:val=""/>
      <w:lvlJc w:val="left"/>
      <w:pPr>
        <w:tabs>
          <w:tab w:val="num" w:pos="2094"/>
        </w:tabs>
        <w:ind w:left="2094" w:hanging="420"/>
      </w:pPr>
      <w:rPr>
        <w:rFonts w:ascii="Wingdings" w:hAnsi="Wingdings" w:hint="default"/>
      </w:rPr>
    </w:lvl>
    <w:lvl w:ilvl="5">
      <w:start w:val="1"/>
      <w:numFmt w:val="bullet"/>
      <w:lvlText w:val=""/>
      <w:lvlJc w:val="left"/>
      <w:pPr>
        <w:tabs>
          <w:tab w:val="num" w:pos="2514"/>
        </w:tabs>
        <w:ind w:left="2514" w:hanging="420"/>
      </w:pPr>
      <w:rPr>
        <w:rFonts w:ascii="Wingdings" w:hAnsi="Wingdings" w:hint="default"/>
      </w:rPr>
    </w:lvl>
    <w:lvl w:ilvl="6">
      <w:start w:val="1"/>
      <w:numFmt w:val="bullet"/>
      <w:lvlText w:val=""/>
      <w:lvlJc w:val="left"/>
      <w:pPr>
        <w:tabs>
          <w:tab w:val="num" w:pos="2934"/>
        </w:tabs>
        <w:ind w:left="2934" w:hanging="420"/>
      </w:pPr>
      <w:rPr>
        <w:rFonts w:ascii="Wingdings" w:hAnsi="Wingdings" w:hint="default"/>
      </w:rPr>
    </w:lvl>
    <w:lvl w:ilvl="7">
      <w:start w:val="1"/>
      <w:numFmt w:val="bullet"/>
      <w:lvlText w:val=""/>
      <w:lvlJc w:val="left"/>
      <w:pPr>
        <w:tabs>
          <w:tab w:val="num" w:pos="3354"/>
        </w:tabs>
        <w:ind w:left="3354" w:hanging="420"/>
      </w:pPr>
      <w:rPr>
        <w:rFonts w:ascii="Wingdings" w:hAnsi="Wingdings" w:hint="default"/>
      </w:rPr>
    </w:lvl>
    <w:lvl w:ilvl="8">
      <w:start w:val="1"/>
      <w:numFmt w:val="bullet"/>
      <w:lvlText w:val=""/>
      <w:lvlJc w:val="left"/>
      <w:pPr>
        <w:tabs>
          <w:tab w:val="num" w:pos="3774"/>
        </w:tabs>
        <w:ind w:left="3774" w:hanging="420"/>
      </w:pPr>
      <w:rPr>
        <w:rFonts w:ascii="Wingdings" w:hAnsi="Wingdings" w:hint="default"/>
      </w:rPr>
    </w:lvl>
  </w:abstractNum>
  <w:abstractNum w:abstractNumId="7">
    <w:nsid w:val="044D20AF"/>
    <w:multiLevelType w:val="hybridMultilevel"/>
    <w:tmpl w:val="A8AC3E8C"/>
    <w:lvl w:ilvl="0" w:tplc="A5C040F6">
      <w:start w:val="3"/>
      <w:numFmt w:val="bullet"/>
      <w:lvlText w:val="◇"/>
      <w:lvlJc w:val="left"/>
      <w:pPr>
        <w:ind w:left="360" w:hanging="360"/>
      </w:pPr>
      <w:rPr>
        <w:rFonts w:ascii="微软雅黑" w:eastAsia="微软雅黑" w:hAnsi="微软雅黑" w:cs="宋体" w:hint="eastAsia"/>
        <w:b/>
        <w:sz w:val="5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9094AD8"/>
    <w:multiLevelType w:val="hybridMultilevel"/>
    <w:tmpl w:val="7E6A1F20"/>
    <w:lvl w:ilvl="0" w:tplc="347E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A7B4497"/>
    <w:multiLevelType w:val="hybridMultilevel"/>
    <w:tmpl w:val="C8E6BB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EBC62D9"/>
    <w:multiLevelType w:val="hybridMultilevel"/>
    <w:tmpl w:val="5F221DF4"/>
    <w:lvl w:ilvl="0" w:tplc="61E28F9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0BE7E36"/>
    <w:multiLevelType w:val="hybridMultilevel"/>
    <w:tmpl w:val="3D988216"/>
    <w:lvl w:ilvl="0" w:tplc="06B80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1513F4"/>
    <w:multiLevelType w:val="hybridMultilevel"/>
    <w:tmpl w:val="B8AC3470"/>
    <w:lvl w:ilvl="0" w:tplc="862CBC62">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119234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9D77125"/>
    <w:multiLevelType w:val="multilevel"/>
    <w:tmpl w:val="ECD68F5A"/>
    <w:lvl w:ilvl="0">
      <w:start w:val="1"/>
      <w:numFmt w:val="decimal"/>
      <w:pStyle w:val="a"/>
      <w:lvlText w:val="%1."/>
      <w:lvlJc w:val="left"/>
      <w:pPr>
        <w:ind w:left="425" w:hanging="425"/>
      </w:pPr>
    </w:lvl>
    <w:lvl w:ilvl="1">
      <w:start w:val="1"/>
      <w:numFmt w:val="decimal"/>
      <w:pStyle w:val="a0"/>
      <w:lvlText w:val="%1.%2."/>
      <w:lvlJc w:val="left"/>
      <w:pPr>
        <w:ind w:left="567" w:hanging="567"/>
      </w:pPr>
    </w:lvl>
    <w:lvl w:ilvl="2">
      <w:start w:val="1"/>
      <w:numFmt w:val="decimal"/>
      <w:lvlText w:val="2.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6C454B3"/>
    <w:multiLevelType w:val="hybridMultilevel"/>
    <w:tmpl w:val="5F70C092"/>
    <w:lvl w:ilvl="0" w:tplc="06B80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F24BC2"/>
    <w:multiLevelType w:val="hybridMultilevel"/>
    <w:tmpl w:val="4808B1CE"/>
    <w:lvl w:ilvl="0" w:tplc="FF6A2C7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B621727"/>
    <w:multiLevelType w:val="hybridMultilevel"/>
    <w:tmpl w:val="E9062A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BC8568B"/>
    <w:multiLevelType w:val="hybridMultilevel"/>
    <w:tmpl w:val="B09A9C7C"/>
    <w:lvl w:ilvl="0" w:tplc="0000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DA673FF"/>
    <w:multiLevelType w:val="hybridMultilevel"/>
    <w:tmpl w:val="DF2C355A"/>
    <w:lvl w:ilvl="0" w:tplc="FC389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7318D4"/>
    <w:multiLevelType w:val="multilevel"/>
    <w:tmpl w:val="0000000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nsid w:val="410E6A66"/>
    <w:multiLevelType w:val="hybridMultilevel"/>
    <w:tmpl w:val="C908C7E2"/>
    <w:lvl w:ilvl="0" w:tplc="BD72423E">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D078BF"/>
    <w:multiLevelType w:val="hybridMultilevel"/>
    <w:tmpl w:val="35EABE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4327EA4"/>
    <w:multiLevelType w:val="hybridMultilevel"/>
    <w:tmpl w:val="7E3E7F98"/>
    <w:lvl w:ilvl="0" w:tplc="58087FD2">
      <w:start w:val="1"/>
      <w:numFmt w:val="decimal"/>
      <w:lvlText w:val="%1."/>
      <w:lvlJc w:val="left"/>
      <w:pPr>
        <w:tabs>
          <w:tab w:val="num" w:pos="720"/>
        </w:tabs>
        <w:ind w:left="720" w:hanging="360"/>
      </w:pPr>
    </w:lvl>
    <w:lvl w:ilvl="1" w:tplc="4252A002">
      <w:start w:val="1"/>
      <w:numFmt w:val="decimal"/>
      <w:lvlText w:val="%2."/>
      <w:lvlJc w:val="left"/>
      <w:pPr>
        <w:tabs>
          <w:tab w:val="num" w:pos="1440"/>
        </w:tabs>
        <w:ind w:left="1440" w:hanging="360"/>
      </w:pPr>
    </w:lvl>
    <w:lvl w:ilvl="2" w:tplc="E56ABB6E" w:tentative="1">
      <w:start w:val="1"/>
      <w:numFmt w:val="decimal"/>
      <w:lvlText w:val="%3."/>
      <w:lvlJc w:val="left"/>
      <w:pPr>
        <w:tabs>
          <w:tab w:val="num" w:pos="2160"/>
        </w:tabs>
        <w:ind w:left="2160" w:hanging="360"/>
      </w:pPr>
    </w:lvl>
    <w:lvl w:ilvl="3" w:tplc="159E9506" w:tentative="1">
      <w:start w:val="1"/>
      <w:numFmt w:val="decimal"/>
      <w:lvlText w:val="%4."/>
      <w:lvlJc w:val="left"/>
      <w:pPr>
        <w:tabs>
          <w:tab w:val="num" w:pos="2880"/>
        </w:tabs>
        <w:ind w:left="2880" w:hanging="360"/>
      </w:pPr>
    </w:lvl>
    <w:lvl w:ilvl="4" w:tplc="7FCAEC16" w:tentative="1">
      <w:start w:val="1"/>
      <w:numFmt w:val="decimal"/>
      <w:lvlText w:val="%5."/>
      <w:lvlJc w:val="left"/>
      <w:pPr>
        <w:tabs>
          <w:tab w:val="num" w:pos="3600"/>
        </w:tabs>
        <w:ind w:left="3600" w:hanging="360"/>
      </w:pPr>
    </w:lvl>
    <w:lvl w:ilvl="5" w:tplc="886E53EA" w:tentative="1">
      <w:start w:val="1"/>
      <w:numFmt w:val="decimal"/>
      <w:lvlText w:val="%6."/>
      <w:lvlJc w:val="left"/>
      <w:pPr>
        <w:tabs>
          <w:tab w:val="num" w:pos="4320"/>
        </w:tabs>
        <w:ind w:left="4320" w:hanging="360"/>
      </w:pPr>
    </w:lvl>
    <w:lvl w:ilvl="6" w:tplc="A50E96FC" w:tentative="1">
      <w:start w:val="1"/>
      <w:numFmt w:val="decimal"/>
      <w:lvlText w:val="%7."/>
      <w:lvlJc w:val="left"/>
      <w:pPr>
        <w:tabs>
          <w:tab w:val="num" w:pos="5040"/>
        </w:tabs>
        <w:ind w:left="5040" w:hanging="360"/>
      </w:pPr>
    </w:lvl>
    <w:lvl w:ilvl="7" w:tplc="CCD0E838" w:tentative="1">
      <w:start w:val="1"/>
      <w:numFmt w:val="decimal"/>
      <w:lvlText w:val="%8."/>
      <w:lvlJc w:val="left"/>
      <w:pPr>
        <w:tabs>
          <w:tab w:val="num" w:pos="5760"/>
        </w:tabs>
        <w:ind w:left="5760" w:hanging="360"/>
      </w:pPr>
    </w:lvl>
    <w:lvl w:ilvl="8" w:tplc="438E1438" w:tentative="1">
      <w:start w:val="1"/>
      <w:numFmt w:val="decimal"/>
      <w:lvlText w:val="%9."/>
      <w:lvlJc w:val="left"/>
      <w:pPr>
        <w:tabs>
          <w:tab w:val="num" w:pos="6480"/>
        </w:tabs>
        <w:ind w:left="6480" w:hanging="360"/>
      </w:pPr>
    </w:lvl>
  </w:abstractNum>
  <w:abstractNum w:abstractNumId="24">
    <w:nsid w:val="44F8303C"/>
    <w:multiLevelType w:val="hybridMultilevel"/>
    <w:tmpl w:val="76F2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E7760F"/>
    <w:multiLevelType w:val="hybridMultilevel"/>
    <w:tmpl w:val="C8E6BB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5778E3"/>
    <w:multiLevelType w:val="multilevel"/>
    <w:tmpl w:val="D1E27A94"/>
    <w:lvl w:ilvl="0">
      <w:start w:val="1"/>
      <w:numFmt w:val="decimal"/>
      <w:pStyle w:val="a1"/>
      <w:lvlText w:val="%1."/>
      <w:lvlJc w:val="left"/>
      <w:pPr>
        <w:ind w:left="425" w:hanging="425"/>
      </w:pPr>
    </w:lvl>
    <w:lvl w:ilvl="1">
      <w:start w:val="1"/>
      <w:numFmt w:val="decimal"/>
      <w:pStyle w:val="a2"/>
      <w:lvlText w:val="%1.%2."/>
      <w:lvlJc w:val="left"/>
      <w:pPr>
        <w:ind w:left="567" w:hanging="567"/>
      </w:pPr>
    </w:lvl>
    <w:lvl w:ilvl="2">
      <w:start w:val="1"/>
      <w:numFmt w:val="decimal"/>
      <w:pStyle w:val="a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413E3F"/>
    <w:multiLevelType w:val="hybridMultilevel"/>
    <w:tmpl w:val="593491C0"/>
    <w:lvl w:ilvl="0" w:tplc="EE56FBA0">
      <w:start w:val="1"/>
      <w:numFmt w:val="bullet"/>
      <w:pStyle w:val="a4"/>
      <w:lvlText w:val=""/>
      <w:lvlJc w:val="left"/>
      <w:pPr>
        <w:ind w:left="704" w:hanging="42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574182F"/>
    <w:multiLevelType w:val="multilevel"/>
    <w:tmpl w:val="803C034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pStyle w:val="a5"/>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B5347B8"/>
    <w:multiLevelType w:val="hybridMultilevel"/>
    <w:tmpl w:val="2CF88154"/>
    <w:lvl w:ilvl="0" w:tplc="0000001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4A67DFC"/>
    <w:multiLevelType w:val="hybridMultilevel"/>
    <w:tmpl w:val="B8AC3470"/>
    <w:lvl w:ilvl="0" w:tplc="862CBC62">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83043B7"/>
    <w:multiLevelType w:val="hybridMultilevel"/>
    <w:tmpl w:val="B1DE3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A2C61AF"/>
    <w:multiLevelType w:val="hybridMultilevel"/>
    <w:tmpl w:val="8D9E4A0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nsid w:val="6CAF360D"/>
    <w:multiLevelType w:val="hybridMultilevel"/>
    <w:tmpl w:val="88942178"/>
    <w:lvl w:ilvl="0" w:tplc="DC56604A">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55059CD"/>
    <w:multiLevelType w:val="hybridMultilevel"/>
    <w:tmpl w:val="F808F4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2"/>
  </w:num>
  <w:num w:numId="3">
    <w:abstractNumId w:val="0"/>
  </w:num>
  <w:num w:numId="4">
    <w:abstractNumId w:val="1"/>
  </w:num>
  <w:num w:numId="5">
    <w:abstractNumId w:val="4"/>
  </w:num>
  <w:num w:numId="6">
    <w:abstractNumId w:val="6"/>
  </w:num>
  <w:num w:numId="7">
    <w:abstractNumId w:val="3"/>
  </w:num>
  <w:num w:numId="8">
    <w:abstractNumId w:val="5"/>
  </w:num>
  <w:num w:numId="9">
    <w:abstractNumId w:val="7"/>
  </w:num>
  <w:num w:numId="10">
    <w:abstractNumId w:val="24"/>
  </w:num>
  <w:num w:numId="11">
    <w:abstractNumId w:val="23"/>
  </w:num>
  <w:num w:numId="12">
    <w:abstractNumId w:val="14"/>
  </w:num>
  <w:num w:numId="13">
    <w:abstractNumId w:val="28"/>
  </w:num>
  <w:num w:numId="14">
    <w:abstractNumId w:val="33"/>
  </w:num>
  <w:num w:numId="15">
    <w:abstractNumId w:val="32"/>
  </w:num>
  <w:num w:numId="16">
    <w:abstractNumId w:val="16"/>
  </w:num>
  <w:num w:numId="17">
    <w:abstractNumId w:val="30"/>
  </w:num>
  <w:num w:numId="18">
    <w:abstractNumId w:val="19"/>
  </w:num>
  <w:num w:numId="19">
    <w:abstractNumId w:val="31"/>
  </w:num>
  <w:num w:numId="20">
    <w:abstractNumId w:val="15"/>
  </w:num>
  <w:num w:numId="21">
    <w:abstractNumId w:val="11"/>
  </w:num>
  <w:num w:numId="22">
    <w:abstractNumId w:val="34"/>
  </w:num>
  <w:num w:numId="23">
    <w:abstractNumId w:val="33"/>
    <w:lvlOverride w:ilvl="0">
      <w:startOverride w:val="1"/>
    </w:lvlOverride>
  </w:num>
  <w:num w:numId="24">
    <w:abstractNumId w:val="33"/>
    <w:lvlOverride w:ilvl="0">
      <w:startOverride w:val="1"/>
    </w:lvlOverride>
  </w:num>
  <w:num w:numId="25">
    <w:abstractNumId w:val="10"/>
  </w:num>
  <w:num w:numId="26">
    <w:abstractNumId w:val="21"/>
  </w:num>
  <w:num w:numId="27">
    <w:abstractNumId w:val="12"/>
  </w:num>
  <w:num w:numId="28">
    <w:abstractNumId w:val="13"/>
  </w:num>
  <w:num w:numId="29">
    <w:abstractNumId w:val="26"/>
  </w:num>
  <w:num w:numId="30">
    <w:abstractNumId w:val="27"/>
  </w:num>
  <w:num w:numId="31">
    <w:abstractNumId w:val="22"/>
  </w:num>
  <w:num w:numId="32">
    <w:abstractNumId w:val="25"/>
  </w:num>
  <w:num w:numId="33">
    <w:abstractNumId w:val="17"/>
  </w:num>
  <w:num w:numId="34">
    <w:abstractNumId w:val="29"/>
  </w:num>
  <w:num w:numId="35">
    <w:abstractNumId w:val="9"/>
  </w:num>
  <w:num w:numId="36">
    <w:abstractNumId w:val="18"/>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9" fillcolor="#9cbee0" strokecolor="#739cc3">
      <v:fill color="#9cbee0" color2="#bbd5f0" type="gradient">
        <o:fill v:ext="view" type="gradientUnscaled"/>
      </v:fill>
      <v:stroke color="#739cc3" weight="1.25pt"/>
      <o:colormru v:ext="edit" colors="aqua"/>
    </o:shapedefaults>
    <o:shapelayout v:ext="edit">
      <o:idmap v:ext="edit" data="2"/>
      <o:rules v:ext="edit">
        <o:r id="V:Rule1" type="connector" idref="#_x0000_s2058"/>
        <o:r id="V:Rule2" type="connector" idref="#_x0000_s2054"/>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34C0"/>
    <w:rsid w:val="00006E28"/>
    <w:rsid w:val="00006EEB"/>
    <w:rsid w:val="000137B5"/>
    <w:rsid w:val="00031B4C"/>
    <w:rsid w:val="00036147"/>
    <w:rsid w:val="00040CFF"/>
    <w:rsid w:val="00042380"/>
    <w:rsid w:val="00055761"/>
    <w:rsid w:val="00065474"/>
    <w:rsid w:val="000808F8"/>
    <w:rsid w:val="00082F58"/>
    <w:rsid w:val="00091B74"/>
    <w:rsid w:val="00092956"/>
    <w:rsid w:val="00093996"/>
    <w:rsid w:val="0009474F"/>
    <w:rsid w:val="00094F81"/>
    <w:rsid w:val="000B5234"/>
    <w:rsid w:val="000C40BD"/>
    <w:rsid w:val="000C5974"/>
    <w:rsid w:val="000D081C"/>
    <w:rsid w:val="000D0F0D"/>
    <w:rsid w:val="000E2DBB"/>
    <w:rsid w:val="000E3AB7"/>
    <w:rsid w:val="0010055F"/>
    <w:rsid w:val="00110F02"/>
    <w:rsid w:val="00114BC7"/>
    <w:rsid w:val="001428A5"/>
    <w:rsid w:val="001435C3"/>
    <w:rsid w:val="00155C41"/>
    <w:rsid w:val="00170974"/>
    <w:rsid w:val="00172A27"/>
    <w:rsid w:val="00183706"/>
    <w:rsid w:val="00196AC7"/>
    <w:rsid w:val="001A09C0"/>
    <w:rsid w:val="001A44FA"/>
    <w:rsid w:val="001B4FBF"/>
    <w:rsid w:val="001C1014"/>
    <w:rsid w:val="001C4274"/>
    <w:rsid w:val="001C48EA"/>
    <w:rsid w:val="001C529D"/>
    <w:rsid w:val="001D4B3A"/>
    <w:rsid w:val="001D7380"/>
    <w:rsid w:val="001E18E0"/>
    <w:rsid w:val="001E2267"/>
    <w:rsid w:val="001E6C47"/>
    <w:rsid w:val="002001F8"/>
    <w:rsid w:val="0021158C"/>
    <w:rsid w:val="00224376"/>
    <w:rsid w:val="00227613"/>
    <w:rsid w:val="00242080"/>
    <w:rsid w:val="00251564"/>
    <w:rsid w:val="002658A3"/>
    <w:rsid w:val="00277E74"/>
    <w:rsid w:val="002870A2"/>
    <w:rsid w:val="00293E08"/>
    <w:rsid w:val="002A5A4A"/>
    <w:rsid w:val="002B1BA0"/>
    <w:rsid w:val="002D1950"/>
    <w:rsid w:val="002D3BBA"/>
    <w:rsid w:val="002E0C97"/>
    <w:rsid w:val="002E4AD2"/>
    <w:rsid w:val="002F594A"/>
    <w:rsid w:val="002F7192"/>
    <w:rsid w:val="00325517"/>
    <w:rsid w:val="0033447A"/>
    <w:rsid w:val="00354B84"/>
    <w:rsid w:val="00364625"/>
    <w:rsid w:val="003700A4"/>
    <w:rsid w:val="003B174B"/>
    <w:rsid w:val="003B337B"/>
    <w:rsid w:val="003C3C78"/>
    <w:rsid w:val="003E1308"/>
    <w:rsid w:val="003E3646"/>
    <w:rsid w:val="003F3E39"/>
    <w:rsid w:val="00405FB5"/>
    <w:rsid w:val="0041635E"/>
    <w:rsid w:val="00416DAB"/>
    <w:rsid w:val="004337B0"/>
    <w:rsid w:val="00461543"/>
    <w:rsid w:val="004618B3"/>
    <w:rsid w:val="00463C28"/>
    <w:rsid w:val="00472E1F"/>
    <w:rsid w:val="00481F08"/>
    <w:rsid w:val="004A031D"/>
    <w:rsid w:val="004A407A"/>
    <w:rsid w:val="004B0004"/>
    <w:rsid w:val="004B0C96"/>
    <w:rsid w:val="004B4E46"/>
    <w:rsid w:val="004C333D"/>
    <w:rsid w:val="004C7378"/>
    <w:rsid w:val="004E02A1"/>
    <w:rsid w:val="004F4E48"/>
    <w:rsid w:val="0050390F"/>
    <w:rsid w:val="00516AF8"/>
    <w:rsid w:val="005208C5"/>
    <w:rsid w:val="0052587E"/>
    <w:rsid w:val="00532BFA"/>
    <w:rsid w:val="00536C5B"/>
    <w:rsid w:val="005370A8"/>
    <w:rsid w:val="00541204"/>
    <w:rsid w:val="005434AB"/>
    <w:rsid w:val="00560DB3"/>
    <w:rsid w:val="00590786"/>
    <w:rsid w:val="0059252F"/>
    <w:rsid w:val="005938C1"/>
    <w:rsid w:val="00593C43"/>
    <w:rsid w:val="00594BCA"/>
    <w:rsid w:val="0059620D"/>
    <w:rsid w:val="005969CB"/>
    <w:rsid w:val="005A0AE8"/>
    <w:rsid w:val="005C0264"/>
    <w:rsid w:val="005C3324"/>
    <w:rsid w:val="005F6159"/>
    <w:rsid w:val="00617AF3"/>
    <w:rsid w:val="00631F8B"/>
    <w:rsid w:val="006323F5"/>
    <w:rsid w:val="006352BA"/>
    <w:rsid w:val="00636E0D"/>
    <w:rsid w:val="00652142"/>
    <w:rsid w:val="006638B9"/>
    <w:rsid w:val="0067224E"/>
    <w:rsid w:val="00674719"/>
    <w:rsid w:val="0067777F"/>
    <w:rsid w:val="006838CB"/>
    <w:rsid w:val="006950CD"/>
    <w:rsid w:val="006C4B79"/>
    <w:rsid w:val="006C73A9"/>
    <w:rsid w:val="006E36C3"/>
    <w:rsid w:val="006E378E"/>
    <w:rsid w:val="006E4B3E"/>
    <w:rsid w:val="0070040D"/>
    <w:rsid w:val="00702E0D"/>
    <w:rsid w:val="007069E8"/>
    <w:rsid w:val="007078FA"/>
    <w:rsid w:val="00730922"/>
    <w:rsid w:val="00744A7C"/>
    <w:rsid w:val="00751C4B"/>
    <w:rsid w:val="00767C4B"/>
    <w:rsid w:val="00770A83"/>
    <w:rsid w:val="0078765A"/>
    <w:rsid w:val="007A3050"/>
    <w:rsid w:val="007A5354"/>
    <w:rsid w:val="007A6397"/>
    <w:rsid w:val="007D1F8F"/>
    <w:rsid w:val="007D751D"/>
    <w:rsid w:val="007E52F3"/>
    <w:rsid w:val="00830658"/>
    <w:rsid w:val="00852E2F"/>
    <w:rsid w:val="00865C24"/>
    <w:rsid w:val="00870A68"/>
    <w:rsid w:val="008954C5"/>
    <w:rsid w:val="00895702"/>
    <w:rsid w:val="008A0BFA"/>
    <w:rsid w:val="008A3B9C"/>
    <w:rsid w:val="008A56B9"/>
    <w:rsid w:val="008A75ED"/>
    <w:rsid w:val="008B18B7"/>
    <w:rsid w:val="008C0751"/>
    <w:rsid w:val="008C4E05"/>
    <w:rsid w:val="008D26F9"/>
    <w:rsid w:val="008D3C86"/>
    <w:rsid w:val="008F5A6B"/>
    <w:rsid w:val="00902ADB"/>
    <w:rsid w:val="00910354"/>
    <w:rsid w:val="00910734"/>
    <w:rsid w:val="0092186E"/>
    <w:rsid w:val="00927BCE"/>
    <w:rsid w:val="00941D24"/>
    <w:rsid w:val="0094451C"/>
    <w:rsid w:val="00955B74"/>
    <w:rsid w:val="00963E5D"/>
    <w:rsid w:val="009727CB"/>
    <w:rsid w:val="009829DA"/>
    <w:rsid w:val="00984C46"/>
    <w:rsid w:val="00996BF5"/>
    <w:rsid w:val="009C7F85"/>
    <w:rsid w:val="009D2EC9"/>
    <w:rsid w:val="009D7085"/>
    <w:rsid w:val="009E28EA"/>
    <w:rsid w:val="009E37EE"/>
    <w:rsid w:val="009E6F18"/>
    <w:rsid w:val="00A15EBB"/>
    <w:rsid w:val="00A17937"/>
    <w:rsid w:val="00A25411"/>
    <w:rsid w:val="00A3466F"/>
    <w:rsid w:val="00A34DDB"/>
    <w:rsid w:val="00A353B8"/>
    <w:rsid w:val="00A359E7"/>
    <w:rsid w:val="00A55C41"/>
    <w:rsid w:val="00A66CC4"/>
    <w:rsid w:val="00A82B1F"/>
    <w:rsid w:val="00A90041"/>
    <w:rsid w:val="00A97AFD"/>
    <w:rsid w:val="00AA2DFB"/>
    <w:rsid w:val="00AA6FAF"/>
    <w:rsid w:val="00AB4763"/>
    <w:rsid w:val="00AC63FF"/>
    <w:rsid w:val="00AD1C03"/>
    <w:rsid w:val="00AD1F5C"/>
    <w:rsid w:val="00AD2960"/>
    <w:rsid w:val="00B17D32"/>
    <w:rsid w:val="00B30560"/>
    <w:rsid w:val="00B3462F"/>
    <w:rsid w:val="00B367F1"/>
    <w:rsid w:val="00B4656E"/>
    <w:rsid w:val="00B56C68"/>
    <w:rsid w:val="00B57D52"/>
    <w:rsid w:val="00B719BB"/>
    <w:rsid w:val="00B84EEC"/>
    <w:rsid w:val="00B92D94"/>
    <w:rsid w:val="00BA1F08"/>
    <w:rsid w:val="00BB5B93"/>
    <w:rsid w:val="00BB6445"/>
    <w:rsid w:val="00BC6E5A"/>
    <w:rsid w:val="00BC71B9"/>
    <w:rsid w:val="00BD0836"/>
    <w:rsid w:val="00BD4798"/>
    <w:rsid w:val="00BE5022"/>
    <w:rsid w:val="00BE643E"/>
    <w:rsid w:val="00BF3829"/>
    <w:rsid w:val="00BF6BD8"/>
    <w:rsid w:val="00C0264B"/>
    <w:rsid w:val="00C17E47"/>
    <w:rsid w:val="00C23F18"/>
    <w:rsid w:val="00C32A6A"/>
    <w:rsid w:val="00C35871"/>
    <w:rsid w:val="00C42357"/>
    <w:rsid w:val="00C44718"/>
    <w:rsid w:val="00C56995"/>
    <w:rsid w:val="00C82AA0"/>
    <w:rsid w:val="00CB6D67"/>
    <w:rsid w:val="00CD049A"/>
    <w:rsid w:val="00CD3440"/>
    <w:rsid w:val="00CF4181"/>
    <w:rsid w:val="00D024E6"/>
    <w:rsid w:val="00D04532"/>
    <w:rsid w:val="00D179DB"/>
    <w:rsid w:val="00D17E4B"/>
    <w:rsid w:val="00D2189B"/>
    <w:rsid w:val="00D22A69"/>
    <w:rsid w:val="00D23597"/>
    <w:rsid w:val="00D27390"/>
    <w:rsid w:val="00D43CE8"/>
    <w:rsid w:val="00D468B3"/>
    <w:rsid w:val="00D4700B"/>
    <w:rsid w:val="00D5235C"/>
    <w:rsid w:val="00D536B1"/>
    <w:rsid w:val="00D71991"/>
    <w:rsid w:val="00D80CF1"/>
    <w:rsid w:val="00D960C0"/>
    <w:rsid w:val="00DB3E89"/>
    <w:rsid w:val="00DB60EC"/>
    <w:rsid w:val="00DD361A"/>
    <w:rsid w:val="00DD7C5C"/>
    <w:rsid w:val="00E0276C"/>
    <w:rsid w:val="00E05625"/>
    <w:rsid w:val="00E069D8"/>
    <w:rsid w:val="00E14F60"/>
    <w:rsid w:val="00E16D4A"/>
    <w:rsid w:val="00E216EB"/>
    <w:rsid w:val="00E53B98"/>
    <w:rsid w:val="00E65B00"/>
    <w:rsid w:val="00E80DF3"/>
    <w:rsid w:val="00E8252E"/>
    <w:rsid w:val="00E8523E"/>
    <w:rsid w:val="00E86D43"/>
    <w:rsid w:val="00E95705"/>
    <w:rsid w:val="00EB1FF5"/>
    <w:rsid w:val="00EE4DC7"/>
    <w:rsid w:val="00EF11CF"/>
    <w:rsid w:val="00EF6DE4"/>
    <w:rsid w:val="00F075A7"/>
    <w:rsid w:val="00F13147"/>
    <w:rsid w:val="00F221E2"/>
    <w:rsid w:val="00F2395C"/>
    <w:rsid w:val="00F277E3"/>
    <w:rsid w:val="00F4008C"/>
    <w:rsid w:val="00F54289"/>
    <w:rsid w:val="00F575E0"/>
    <w:rsid w:val="00F70495"/>
    <w:rsid w:val="00F7118B"/>
    <w:rsid w:val="00F84F0D"/>
    <w:rsid w:val="00F86B85"/>
    <w:rsid w:val="00F8709B"/>
    <w:rsid w:val="00F912D7"/>
    <w:rsid w:val="00F92EA9"/>
    <w:rsid w:val="00FD0893"/>
    <w:rsid w:val="00FD7174"/>
    <w:rsid w:val="00FD72BA"/>
    <w:rsid w:val="00FF1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fillcolor="#9cbee0" strokecolor="#739cc3">
      <v:fill color="#9cbee0" color2="#bbd5f0" type="gradient">
        <o:fill v:ext="view" type="gradientUnscaled"/>
      </v:fill>
      <v:stroke color="#739cc3" weight="1.25pt"/>
      <o:colormru v:ext="edit" colors="aqu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pPr>
      <w:widowControl w:val="0"/>
      <w:jc w:val="both"/>
    </w:pPr>
    <w:rPr>
      <w:rFonts w:ascii="Times New Roman" w:hAnsi="Times New Roman"/>
      <w:kern w:val="2"/>
      <w:sz w:val="21"/>
    </w:rPr>
  </w:style>
  <w:style w:type="paragraph" w:styleId="1">
    <w:name w:val="heading 1"/>
    <w:basedOn w:val="a6"/>
    <w:next w:val="a6"/>
    <w:link w:val="1Char"/>
    <w:qFormat/>
    <w:pPr>
      <w:keepNext/>
      <w:keepLines/>
      <w:spacing w:before="340" w:after="330" w:line="576" w:lineRule="auto"/>
      <w:outlineLvl w:val="0"/>
    </w:pPr>
    <w:rPr>
      <w:rFonts w:ascii="Calibri" w:hAnsi="Calibri"/>
      <w:b/>
      <w:bCs/>
      <w:kern w:val="44"/>
      <w:sz w:val="44"/>
      <w:szCs w:val="44"/>
    </w:rPr>
  </w:style>
  <w:style w:type="paragraph" w:styleId="2">
    <w:name w:val="heading 2"/>
    <w:basedOn w:val="a6"/>
    <w:next w:val="a6"/>
    <w:link w:val="2Char"/>
    <w:qFormat/>
    <w:pPr>
      <w:keepNext/>
      <w:keepLines/>
      <w:spacing w:before="260" w:after="260" w:line="413" w:lineRule="auto"/>
      <w:outlineLvl w:val="1"/>
    </w:pPr>
    <w:rPr>
      <w:rFonts w:ascii="Cambria" w:hAnsi="Cambria"/>
      <w:b/>
      <w:bCs/>
      <w:sz w:val="32"/>
      <w:szCs w:val="32"/>
    </w:rPr>
  </w:style>
  <w:style w:type="paragraph" w:styleId="3">
    <w:name w:val="heading 3"/>
    <w:basedOn w:val="a6"/>
    <w:next w:val="a6"/>
    <w:link w:val="3Char"/>
    <w:qFormat/>
    <w:pPr>
      <w:keepNext/>
      <w:keepLines/>
      <w:spacing w:before="260" w:after="260" w:line="413" w:lineRule="auto"/>
      <w:outlineLvl w:val="2"/>
    </w:pPr>
    <w:rPr>
      <w:b/>
      <w:bCs/>
      <w:sz w:val="32"/>
      <w:szCs w:val="32"/>
    </w:rPr>
  </w:style>
  <w:style w:type="paragraph" w:styleId="4">
    <w:name w:val="heading 4"/>
    <w:basedOn w:val="a6"/>
    <w:next w:val="a6"/>
    <w:link w:val="4Char"/>
    <w:qFormat/>
    <w:pPr>
      <w:keepNext/>
      <w:keepLines/>
      <w:spacing w:before="280" w:after="290" w:line="372" w:lineRule="auto"/>
      <w:outlineLvl w:val="3"/>
    </w:pPr>
    <w:rPr>
      <w:rFonts w:ascii="Cambria" w:hAnsi="Cambria"/>
      <w:b/>
      <w:bCs/>
      <w:sz w:val="28"/>
      <w:szCs w:val="28"/>
    </w:rPr>
  </w:style>
  <w:style w:type="paragraph" w:styleId="5">
    <w:name w:val="heading 5"/>
    <w:basedOn w:val="a6"/>
    <w:next w:val="a6"/>
    <w:link w:val="5Char"/>
    <w:semiHidden/>
    <w:unhideWhenUsed/>
    <w:qFormat/>
    <w:rsid w:val="00C35871"/>
    <w:pPr>
      <w:keepNext/>
      <w:keepLines/>
      <w:snapToGrid w:val="0"/>
      <w:spacing w:before="280" w:after="290" w:line="376" w:lineRule="auto"/>
      <w:ind w:firstLineChars="200" w:firstLine="420"/>
      <w:outlineLvl w:val="4"/>
    </w:pPr>
    <w:rPr>
      <w:rFonts w:ascii="Consolas" w:eastAsia="微软雅黑" w:hAnsi="Consolas"/>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styleId="aa">
    <w:name w:val="Hyperlink"/>
    <w:uiPriority w:val="99"/>
    <w:rPr>
      <w:color w:val="0000FF"/>
      <w:u w:val="single"/>
    </w:rPr>
  </w:style>
  <w:style w:type="character" w:styleId="ab">
    <w:name w:val="Strong"/>
    <w:uiPriority w:val="22"/>
    <w:qFormat/>
    <w:rPr>
      <w:b/>
      <w:bCs/>
    </w:rPr>
  </w:style>
  <w:style w:type="character" w:customStyle="1" w:styleId="4Char">
    <w:name w:val="标题 4 Char"/>
    <w:link w:val="4"/>
    <w:rPr>
      <w:rFonts w:ascii="Cambria" w:eastAsia="宋体" w:hAnsi="Cambria" w:cs="Times New Roman"/>
      <w:b/>
      <w:bCs/>
      <w:sz w:val="28"/>
      <w:szCs w:val="28"/>
    </w:rPr>
  </w:style>
  <w:style w:type="character" w:customStyle="1" w:styleId="Char">
    <w:name w:val="页脚 Char"/>
    <w:link w:val="ac"/>
    <w:uiPriority w:val="99"/>
    <w:rPr>
      <w:sz w:val="18"/>
      <w:szCs w:val="18"/>
    </w:rPr>
  </w:style>
  <w:style w:type="character" w:customStyle="1" w:styleId="shorttext">
    <w:name w:val="short_text"/>
  </w:style>
  <w:style w:type="character" w:customStyle="1" w:styleId="2Char">
    <w:name w:val="标题 2 Char"/>
    <w:link w:val="2"/>
    <w:rPr>
      <w:rFonts w:ascii="Cambria" w:eastAsia="宋体" w:hAnsi="Cambria" w:cs="Times New Roman"/>
      <w:b/>
      <w:bCs/>
      <w:sz w:val="32"/>
      <w:szCs w:val="32"/>
    </w:rPr>
  </w:style>
  <w:style w:type="character" w:customStyle="1" w:styleId="1Char">
    <w:name w:val="标题 1 Char"/>
    <w:link w:val="1"/>
    <w:rPr>
      <w:rFonts w:ascii="Calibri" w:eastAsia="宋体" w:hAnsi="Calibri" w:cs="Times New Roman"/>
      <w:b/>
      <w:bCs/>
      <w:kern w:val="44"/>
      <w:sz w:val="44"/>
      <w:szCs w:val="44"/>
    </w:rPr>
  </w:style>
  <w:style w:type="character" w:customStyle="1" w:styleId="Char0">
    <w:name w:val="批注框文本 Char"/>
    <w:link w:val="ad"/>
    <w:rPr>
      <w:sz w:val="18"/>
      <w:szCs w:val="18"/>
    </w:rPr>
  </w:style>
  <w:style w:type="character" w:customStyle="1" w:styleId="Char1">
    <w:name w:val="页眉 Char"/>
    <w:link w:val="ae"/>
    <w:rPr>
      <w:sz w:val="18"/>
      <w:szCs w:val="18"/>
    </w:rPr>
  </w:style>
  <w:style w:type="character" w:customStyle="1" w:styleId="3Char">
    <w:name w:val="标题 3 Char"/>
    <w:link w:val="3"/>
    <w:rPr>
      <w:rFonts w:ascii="Times New Roman" w:eastAsia="宋体" w:hAnsi="Times New Roman" w:cs="Times New Roman"/>
      <w:b/>
      <w:bCs/>
      <w:sz w:val="32"/>
      <w:szCs w:val="32"/>
    </w:rPr>
  </w:style>
  <w:style w:type="paragraph" w:styleId="ae">
    <w:name w:val="header"/>
    <w:basedOn w:val="a6"/>
    <w:link w:val="Char1"/>
    <w:pPr>
      <w:pBdr>
        <w:bottom w:val="single" w:sz="6" w:space="1" w:color="auto"/>
      </w:pBdr>
      <w:tabs>
        <w:tab w:val="center" w:pos="4153"/>
        <w:tab w:val="right" w:pos="8306"/>
      </w:tabs>
      <w:snapToGrid w:val="0"/>
      <w:jc w:val="center"/>
    </w:pPr>
    <w:rPr>
      <w:sz w:val="18"/>
      <w:szCs w:val="18"/>
    </w:rPr>
  </w:style>
  <w:style w:type="paragraph" w:styleId="af">
    <w:name w:val="Normal (Web)"/>
    <w:basedOn w:val="a6"/>
    <w:uiPriority w:val="99"/>
    <w:pPr>
      <w:widowControl/>
      <w:spacing w:before="100" w:beforeAutospacing="1" w:after="100" w:afterAutospacing="1"/>
      <w:jc w:val="left"/>
    </w:pPr>
    <w:rPr>
      <w:rFonts w:ascii="宋体" w:hAnsi="宋体" w:cs="宋体"/>
      <w:kern w:val="0"/>
      <w:sz w:val="24"/>
      <w:szCs w:val="24"/>
    </w:rPr>
  </w:style>
  <w:style w:type="paragraph" w:styleId="ac">
    <w:name w:val="footer"/>
    <w:basedOn w:val="a6"/>
    <w:link w:val="Char"/>
    <w:uiPriority w:val="99"/>
    <w:pPr>
      <w:tabs>
        <w:tab w:val="center" w:pos="4153"/>
        <w:tab w:val="right" w:pos="8306"/>
      </w:tabs>
      <w:snapToGrid w:val="0"/>
      <w:jc w:val="left"/>
    </w:pPr>
    <w:rPr>
      <w:sz w:val="18"/>
      <w:szCs w:val="18"/>
    </w:rPr>
  </w:style>
  <w:style w:type="paragraph" w:styleId="ad">
    <w:name w:val="Balloon Text"/>
    <w:basedOn w:val="a6"/>
    <w:link w:val="Char0"/>
    <w:rPr>
      <w:sz w:val="18"/>
      <w:szCs w:val="18"/>
    </w:rPr>
  </w:style>
  <w:style w:type="paragraph" w:customStyle="1" w:styleId="af0">
    <w:name w:val="默认"/>
    <w:pPr>
      <w:widowControl w:val="0"/>
      <w:tabs>
        <w:tab w:val="left" w:pos="709"/>
      </w:tabs>
      <w:suppressAutoHyphens/>
    </w:pPr>
    <w:rPr>
      <w:rFonts w:ascii="Times New Roman" w:eastAsia="Arial" w:hAnsi="Times New Roman" w:cs="Lucidasans"/>
      <w:kern w:val="2"/>
      <w:sz w:val="24"/>
      <w:szCs w:val="24"/>
      <w:lang w:val="de-DE" w:bidi="zh-CN"/>
    </w:rPr>
  </w:style>
  <w:style w:type="paragraph" w:styleId="af1">
    <w:name w:val="List Paragraph"/>
    <w:basedOn w:val="a6"/>
    <w:uiPriority w:val="34"/>
    <w:qFormat/>
    <w:pPr>
      <w:ind w:firstLineChars="200" w:firstLine="420"/>
    </w:pPr>
  </w:style>
  <w:style w:type="paragraph" w:customStyle="1" w:styleId="p16">
    <w:name w:val="p16"/>
    <w:basedOn w:val="a6"/>
    <w:pPr>
      <w:widowControl/>
      <w:spacing w:before="100" w:after="119"/>
    </w:pPr>
    <w:rPr>
      <w:rFonts w:ascii="宋体" w:hAnsi="宋体" w:cs="宋体"/>
      <w:kern w:val="0"/>
      <w:sz w:val="20"/>
    </w:rPr>
  </w:style>
  <w:style w:type="paragraph" w:customStyle="1" w:styleId="Standard">
    <w:name w:val="Standard"/>
    <w:pPr>
      <w:widowControl w:val="0"/>
      <w:suppressAutoHyphens/>
      <w:autoSpaceDN w:val="0"/>
      <w:textAlignment w:val="baseline"/>
    </w:pPr>
    <w:rPr>
      <w:rFonts w:ascii="Times New Roman" w:hAnsi="Times New Roman" w:cs="Lucidasans"/>
      <w:kern w:val="3"/>
      <w:sz w:val="24"/>
      <w:szCs w:val="24"/>
      <w:lang w:val="de-DE"/>
    </w:rPr>
  </w:style>
  <w:style w:type="paragraph" w:customStyle="1" w:styleId="stylecp">
    <w:name w:val="stylecp"/>
    <w:basedOn w:val="a6"/>
    <w:pPr>
      <w:widowControl/>
      <w:spacing w:before="100" w:beforeAutospacing="1" w:after="100" w:afterAutospacing="1"/>
      <w:jc w:val="left"/>
    </w:pPr>
    <w:rPr>
      <w:rFonts w:ascii="宋体" w:hAnsi="宋体" w:cs="宋体"/>
      <w:kern w:val="0"/>
      <w:sz w:val="24"/>
      <w:szCs w:val="24"/>
    </w:rPr>
  </w:style>
  <w:style w:type="paragraph" w:customStyle="1" w:styleId="10">
    <w:name w:val="列出段落1"/>
    <w:basedOn w:val="a6"/>
    <w:rsid w:val="0078765A"/>
    <w:pPr>
      <w:ind w:firstLineChars="200" w:firstLine="420"/>
    </w:pPr>
  </w:style>
  <w:style w:type="table" w:styleId="af2">
    <w:name w:val="Table Grid"/>
    <w:basedOn w:val="a8"/>
    <w:rsid w:val="004F4E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link w:val="5"/>
    <w:semiHidden/>
    <w:rsid w:val="00C35871"/>
    <w:rPr>
      <w:rFonts w:ascii="Consolas" w:eastAsia="微软雅黑" w:hAnsi="Consolas"/>
      <w:b/>
      <w:bCs/>
      <w:kern w:val="2"/>
      <w:sz w:val="28"/>
      <w:szCs w:val="28"/>
    </w:rPr>
  </w:style>
  <w:style w:type="paragraph" w:styleId="af3">
    <w:name w:val="Document Map"/>
    <w:basedOn w:val="a6"/>
    <w:link w:val="Char2"/>
    <w:semiHidden/>
    <w:rsid w:val="00C35871"/>
    <w:pPr>
      <w:shd w:val="clear" w:color="auto" w:fill="000080"/>
      <w:snapToGrid w:val="0"/>
      <w:ind w:firstLineChars="200" w:firstLine="420"/>
    </w:pPr>
    <w:rPr>
      <w:rFonts w:ascii="Consolas" w:eastAsia="微软雅黑" w:hAnsi="Consolas"/>
      <w:szCs w:val="21"/>
    </w:rPr>
  </w:style>
  <w:style w:type="character" w:customStyle="1" w:styleId="Char2">
    <w:name w:val="文档结构图 Char"/>
    <w:link w:val="af3"/>
    <w:semiHidden/>
    <w:rsid w:val="00C35871"/>
    <w:rPr>
      <w:rFonts w:ascii="Consolas" w:eastAsia="微软雅黑" w:hAnsi="Consolas"/>
      <w:kern w:val="2"/>
      <w:sz w:val="21"/>
      <w:szCs w:val="21"/>
      <w:shd w:val="clear" w:color="auto" w:fill="000080"/>
    </w:rPr>
  </w:style>
  <w:style w:type="paragraph" w:styleId="a">
    <w:name w:val="Title"/>
    <w:aliases w:val="标题1"/>
    <w:basedOn w:val="a6"/>
    <w:next w:val="a6"/>
    <w:link w:val="Char3"/>
    <w:rsid w:val="00C35871"/>
    <w:pPr>
      <w:numPr>
        <w:numId w:val="12"/>
      </w:numPr>
      <w:snapToGrid w:val="0"/>
      <w:spacing w:before="240" w:after="60"/>
      <w:ind w:firstLineChars="200" w:firstLine="200"/>
      <w:jc w:val="left"/>
      <w:outlineLvl w:val="0"/>
    </w:pPr>
    <w:rPr>
      <w:rFonts w:ascii="Cambria" w:eastAsia="黑体" w:hAnsi="Cambria"/>
      <w:b/>
      <w:bCs/>
      <w:sz w:val="36"/>
      <w:szCs w:val="32"/>
    </w:rPr>
  </w:style>
  <w:style w:type="character" w:customStyle="1" w:styleId="Char3">
    <w:name w:val="标题 Char"/>
    <w:aliases w:val="标题1 Char"/>
    <w:link w:val="a"/>
    <w:rsid w:val="00C35871"/>
    <w:rPr>
      <w:rFonts w:ascii="Cambria" w:eastAsia="黑体" w:hAnsi="Cambria"/>
      <w:b/>
      <w:bCs/>
      <w:kern w:val="2"/>
      <w:sz w:val="36"/>
      <w:szCs w:val="32"/>
    </w:rPr>
  </w:style>
  <w:style w:type="paragraph" w:styleId="a0">
    <w:name w:val="Subtitle"/>
    <w:aliases w:val="标题2"/>
    <w:basedOn w:val="a6"/>
    <w:next w:val="a6"/>
    <w:link w:val="Char4"/>
    <w:rsid w:val="00C35871"/>
    <w:pPr>
      <w:numPr>
        <w:ilvl w:val="1"/>
        <w:numId w:val="12"/>
      </w:numPr>
      <w:snapToGrid w:val="0"/>
      <w:ind w:firstLineChars="200" w:firstLine="200"/>
    </w:pPr>
    <w:rPr>
      <w:rFonts w:ascii="Consolas" w:eastAsia="微软雅黑" w:hAnsi="Consolas"/>
      <w:b/>
      <w:sz w:val="28"/>
      <w:szCs w:val="21"/>
    </w:rPr>
  </w:style>
  <w:style w:type="character" w:customStyle="1" w:styleId="Char4">
    <w:name w:val="副标题 Char"/>
    <w:aliases w:val="标题2 Char"/>
    <w:link w:val="a0"/>
    <w:rsid w:val="00C35871"/>
    <w:rPr>
      <w:rFonts w:ascii="Consolas" w:eastAsia="微软雅黑" w:hAnsi="Consolas"/>
      <w:b/>
      <w:kern w:val="2"/>
      <w:sz w:val="28"/>
      <w:szCs w:val="21"/>
    </w:rPr>
  </w:style>
  <w:style w:type="paragraph" w:customStyle="1" w:styleId="30">
    <w:name w:val="标题3"/>
    <w:basedOn w:val="a6"/>
    <w:link w:val="3Char0"/>
    <w:rsid w:val="00C35871"/>
    <w:pPr>
      <w:snapToGrid w:val="0"/>
      <w:ind w:firstLineChars="200" w:firstLine="420"/>
    </w:pPr>
    <w:rPr>
      <w:rFonts w:ascii="Consolas" w:eastAsia="微软雅黑" w:hAnsi="Consolas"/>
      <w:szCs w:val="21"/>
    </w:rPr>
  </w:style>
  <w:style w:type="paragraph" w:customStyle="1" w:styleId="40">
    <w:name w:val="标题4"/>
    <w:basedOn w:val="30"/>
    <w:link w:val="4Char0"/>
    <w:rsid w:val="00C35871"/>
  </w:style>
  <w:style w:type="character" w:customStyle="1" w:styleId="3Char0">
    <w:name w:val="标题3 Char"/>
    <w:link w:val="30"/>
    <w:rsid w:val="00C35871"/>
    <w:rPr>
      <w:rFonts w:ascii="Consolas" w:eastAsia="微软雅黑" w:hAnsi="Consolas"/>
      <w:kern w:val="2"/>
      <w:sz w:val="21"/>
      <w:szCs w:val="21"/>
    </w:rPr>
  </w:style>
  <w:style w:type="paragraph" w:customStyle="1" w:styleId="a1">
    <w:name w:val="一级标题"/>
    <w:basedOn w:val="a"/>
    <w:link w:val="Char5"/>
    <w:qFormat/>
    <w:rsid w:val="00C35871"/>
    <w:pPr>
      <w:numPr>
        <w:numId w:val="29"/>
      </w:numPr>
      <w:adjustRightInd w:val="0"/>
      <w:spacing w:beforeLines="250" w:afterLines="250"/>
      <w:ind w:left="0" w:firstLineChars="0" w:firstLine="0"/>
      <w:jc w:val="center"/>
    </w:pPr>
    <w:rPr>
      <w:rFonts w:ascii="微软雅黑" w:eastAsia="微软雅黑" w:hAnsi="微软雅黑"/>
      <w:sz w:val="52"/>
      <w:szCs w:val="52"/>
    </w:rPr>
  </w:style>
  <w:style w:type="character" w:customStyle="1" w:styleId="4Char0">
    <w:name w:val="标题4 Char"/>
    <w:link w:val="40"/>
    <w:rsid w:val="00C35871"/>
    <w:rPr>
      <w:rFonts w:ascii="Consolas" w:eastAsia="微软雅黑" w:hAnsi="Consolas"/>
      <w:kern w:val="2"/>
      <w:sz w:val="21"/>
      <w:szCs w:val="21"/>
    </w:rPr>
  </w:style>
  <w:style w:type="paragraph" w:customStyle="1" w:styleId="a2">
    <w:name w:val="二级标题"/>
    <w:basedOn w:val="2"/>
    <w:link w:val="Char6"/>
    <w:qFormat/>
    <w:rsid w:val="00C35871"/>
    <w:pPr>
      <w:numPr>
        <w:ilvl w:val="1"/>
        <w:numId w:val="29"/>
      </w:numPr>
      <w:snapToGrid w:val="0"/>
      <w:spacing w:beforeLines="100" w:after="0" w:line="360" w:lineRule="auto"/>
      <w:ind w:left="0" w:firstLine="0"/>
    </w:pPr>
    <w:rPr>
      <w:rFonts w:ascii="微软雅黑" w:eastAsia="微软雅黑" w:hAnsi="微软雅黑"/>
      <w:sz w:val="24"/>
    </w:rPr>
  </w:style>
  <w:style w:type="character" w:customStyle="1" w:styleId="Char5">
    <w:name w:val="一级标题 Char"/>
    <w:link w:val="a1"/>
    <w:rsid w:val="00C35871"/>
    <w:rPr>
      <w:rFonts w:ascii="微软雅黑" w:eastAsia="微软雅黑" w:hAnsi="微软雅黑"/>
      <w:b/>
      <w:bCs/>
      <w:kern w:val="2"/>
      <w:sz w:val="52"/>
      <w:szCs w:val="52"/>
    </w:rPr>
  </w:style>
  <w:style w:type="paragraph" w:customStyle="1" w:styleId="a3">
    <w:name w:val="三级标题"/>
    <w:basedOn w:val="a6"/>
    <w:link w:val="Char7"/>
    <w:qFormat/>
    <w:rsid w:val="00C35871"/>
    <w:pPr>
      <w:numPr>
        <w:ilvl w:val="2"/>
        <w:numId w:val="29"/>
      </w:numPr>
      <w:snapToGrid w:val="0"/>
      <w:spacing w:beforeLines="50" w:afterLines="50"/>
      <w:ind w:left="0" w:firstLine="0"/>
      <w:outlineLvl w:val="2"/>
    </w:pPr>
    <w:rPr>
      <w:rFonts w:ascii="微软雅黑" w:eastAsia="微软雅黑" w:hAnsi="微软雅黑"/>
      <w:b/>
      <w:szCs w:val="21"/>
    </w:rPr>
  </w:style>
  <w:style w:type="character" w:customStyle="1" w:styleId="Char6">
    <w:name w:val="二级标题 Char"/>
    <w:link w:val="a2"/>
    <w:rsid w:val="00C35871"/>
    <w:rPr>
      <w:rFonts w:ascii="微软雅黑" w:eastAsia="微软雅黑" w:hAnsi="微软雅黑"/>
      <w:b/>
      <w:bCs/>
      <w:kern w:val="2"/>
      <w:sz w:val="24"/>
      <w:szCs w:val="32"/>
    </w:rPr>
  </w:style>
  <w:style w:type="character" w:styleId="af4">
    <w:name w:val="Emphasis"/>
    <w:uiPriority w:val="20"/>
    <w:qFormat/>
    <w:rsid w:val="00C35871"/>
    <w:rPr>
      <w:i/>
      <w:iCs/>
    </w:rPr>
  </w:style>
  <w:style w:type="character" w:customStyle="1" w:styleId="Char7">
    <w:name w:val="三级标题 Char"/>
    <w:link w:val="a3"/>
    <w:rsid w:val="00C35871"/>
    <w:rPr>
      <w:rFonts w:ascii="微软雅黑" w:eastAsia="微软雅黑" w:hAnsi="微软雅黑"/>
      <w:b/>
      <w:kern w:val="2"/>
      <w:sz w:val="21"/>
      <w:szCs w:val="21"/>
    </w:rPr>
  </w:style>
  <w:style w:type="paragraph" w:customStyle="1" w:styleId="af5">
    <w:name w:val="表文字"/>
    <w:basedOn w:val="a6"/>
    <w:next w:val="a6"/>
    <w:rsid w:val="00C35871"/>
    <w:pPr>
      <w:widowControl/>
      <w:snapToGrid w:val="0"/>
      <w:spacing w:before="60" w:after="60"/>
      <w:ind w:firstLineChars="200" w:firstLine="420"/>
    </w:pPr>
    <w:rPr>
      <w:rFonts w:ascii="Consolas" w:eastAsia="微软雅黑" w:hAnsi="Consolas"/>
      <w:kern w:val="0"/>
      <w:sz w:val="18"/>
      <w:szCs w:val="18"/>
    </w:rPr>
  </w:style>
  <w:style w:type="character" w:styleId="af6">
    <w:name w:val="Subtle Emphasis"/>
    <w:uiPriority w:val="19"/>
    <w:rsid w:val="00C35871"/>
    <w:rPr>
      <w:i/>
      <w:iCs/>
      <w:color w:val="808080"/>
    </w:rPr>
  </w:style>
  <w:style w:type="paragraph" w:customStyle="1" w:styleId="a5">
    <w:name w:val="四级标题"/>
    <w:basedOn w:val="a3"/>
    <w:link w:val="Char8"/>
    <w:qFormat/>
    <w:rsid w:val="00C35871"/>
    <w:pPr>
      <w:numPr>
        <w:ilvl w:val="3"/>
        <w:numId w:val="13"/>
      </w:numPr>
    </w:pPr>
    <w:rPr>
      <w:sz w:val="24"/>
    </w:rPr>
  </w:style>
  <w:style w:type="character" w:customStyle="1" w:styleId="Char8">
    <w:name w:val="四级标题 Char"/>
    <w:link w:val="a5"/>
    <w:rsid w:val="00C35871"/>
    <w:rPr>
      <w:rFonts w:ascii="微软雅黑" w:eastAsia="微软雅黑" w:hAnsi="微软雅黑"/>
      <w:b/>
      <w:kern w:val="2"/>
      <w:sz w:val="24"/>
      <w:szCs w:val="21"/>
    </w:rPr>
  </w:style>
  <w:style w:type="table" w:styleId="-3">
    <w:name w:val="Light Shading Accent 3"/>
    <w:basedOn w:val="a8"/>
    <w:uiPriority w:val="60"/>
    <w:rsid w:val="00C35871"/>
    <w:pPr>
      <w:spacing w:before="480" w:line="360" w:lineRule="auto"/>
    </w:pPr>
    <w:rPr>
      <w:color w:val="76923C"/>
      <w:kern w:val="2"/>
      <w:sz w:val="21"/>
      <w:szCs w:val="22"/>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TOC">
    <w:name w:val="TOC Heading"/>
    <w:basedOn w:val="1"/>
    <w:next w:val="a6"/>
    <w:uiPriority w:val="39"/>
    <w:semiHidden/>
    <w:unhideWhenUsed/>
    <w:qFormat/>
    <w:rsid w:val="00C35871"/>
    <w:pPr>
      <w:widowControl/>
      <w:snapToGrid w:val="0"/>
      <w:spacing w:before="480" w:after="0" w:line="276" w:lineRule="auto"/>
      <w:ind w:firstLineChars="200" w:firstLine="420"/>
      <w:jc w:val="left"/>
      <w:outlineLvl w:val="9"/>
    </w:pPr>
    <w:rPr>
      <w:rFonts w:ascii="Cambria" w:eastAsia="微软雅黑" w:hAnsi="Cambria"/>
      <w:color w:val="365F91"/>
      <w:kern w:val="0"/>
      <w:sz w:val="28"/>
      <w:szCs w:val="28"/>
    </w:rPr>
  </w:style>
  <w:style w:type="paragraph" w:styleId="11">
    <w:name w:val="toc 1"/>
    <w:basedOn w:val="a6"/>
    <w:next w:val="a6"/>
    <w:autoRedefine/>
    <w:uiPriority w:val="39"/>
    <w:rsid w:val="00C35871"/>
    <w:pPr>
      <w:snapToGrid w:val="0"/>
      <w:ind w:firstLineChars="200" w:firstLine="420"/>
    </w:pPr>
    <w:rPr>
      <w:rFonts w:ascii="Consolas" w:eastAsia="微软雅黑" w:hAnsi="Consolas"/>
      <w:szCs w:val="21"/>
    </w:rPr>
  </w:style>
  <w:style w:type="paragraph" w:styleId="af7">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6"/>
    <w:link w:val="Char20"/>
    <w:rsid w:val="00C35871"/>
    <w:pPr>
      <w:snapToGrid w:val="0"/>
      <w:ind w:leftChars="249" w:left="598" w:firstLineChars="200" w:firstLine="480"/>
      <w:jc w:val="left"/>
    </w:pPr>
    <w:rPr>
      <w:rFonts w:ascii="宋体" w:eastAsia="微软雅黑" w:hAnsi="宋体"/>
      <w:color w:val="000000"/>
      <w:szCs w:val="21"/>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7"/>
    <w:rsid w:val="00C35871"/>
    <w:rPr>
      <w:rFonts w:ascii="宋体" w:eastAsia="微软雅黑" w:hAnsi="宋体"/>
      <w:color w:val="000000"/>
      <w:kern w:val="2"/>
      <w:sz w:val="21"/>
      <w:szCs w:val="21"/>
    </w:rPr>
  </w:style>
  <w:style w:type="paragraph" w:customStyle="1" w:styleId="af8">
    <w:name w:val="表题"/>
    <w:basedOn w:val="a6"/>
    <w:link w:val="Char9"/>
    <w:qFormat/>
    <w:rsid w:val="00C35871"/>
    <w:pPr>
      <w:snapToGrid w:val="0"/>
      <w:spacing w:beforeLines="100"/>
      <w:ind w:firstLineChars="200" w:firstLine="420"/>
      <w:jc w:val="center"/>
    </w:pPr>
    <w:rPr>
      <w:rFonts w:ascii="Calibri" w:eastAsia="微软雅黑" w:hAnsi="Calibri"/>
      <w:sz w:val="18"/>
      <w:szCs w:val="22"/>
    </w:rPr>
  </w:style>
  <w:style w:type="character" w:customStyle="1" w:styleId="Char9">
    <w:name w:val="表题 Char"/>
    <w:link w:val="af8"/>
    <w:rsid w:val="00C35871"/>
    <w:rPr>
      <w:rFonts w:eastAsia="微软雅黑"/>
      <w:kern w:val="2"/>
      <w:sz w:val="18"/>
      <w:szCs w:val="22"/>
    </w:rPr>
  </w:style>
  <w:style w:type="paragraph" w:customStyle="1" w:styleId="af9">
    <w:name w:val="图示"/>
    <w:basedOn w:val="a6"/>
    <w:link w:val="Chara"/>
    <w:qFormat/>
    <w:rsid w:val="00C35871"/>
    <w:pPr>
      <w:widowControl/>
      <w:snapToGrid w:val="0"/>
      <w:spacing w:beforeLines="50" w:afterLines="50"/>
      <w:jc w:val="center"/>
    </w:pPr>
    <w:rPr>
      <w:rFonts w:ascii="Consolas" w:eastAsia="微软雅黑" w:hAnsi="Consolas" w:cs="Consolas"/>
      <w:noProof/>
      <w:color w:val="464646"/>
      <w:kern w:val="0"/>
      <w:sz w:val="18"/>
      <w:szCs w:val="21"/>
    </w:rPr>
  </w:style>
  <w:style w:type="character" w:customStyle="1" w:styleId="Chara">
    <w:name w:val="图示 Char"/>
    <w:link w:val="af9"/>
    <w:rsid w:val="00C35871"/>
    <w:rPr>
      <w:rFonts w:ascii="Consolas" w:eastAsia="微软雅黑" w:hAnsi="Consolas" w:cs="Consolas"/>
      <w:noProof/>
      <w:color w:val="464646"/>
      <w:sz w:val="18"/>
      <w:szCs w:val="21"/>
    </w:rPr>
  </w:style>
  <w:style w:type="paragraph" w:customStyle="1" w:styleId="0105">
    <w:name w:val="样式 三级标题 + 左侧:  0 厘米 段前: 1 行 段后: 0.5 行"/>
    <w:basedOn w:val="a3"/>
    <w:rsid w:val="00C35871"/>
    <w:pPr>
      <w:numPr>
        <w:numId w:val="0"/>
      </w:numPr>
    </w:pPr>
    <w:rPr>
      <w:rFonts w:cs="宋体"/>
      <w:szCs w:val="20"/>
    </w:rPr>
  </w:style>
  <w:style w:type="paragraph" w:customStyle="1" w:styleId="afa">
    <w:name w:val="代码"/>
    <w:basedOn w:val="a6"/>
    <w:link w:val="Charb"/>
    <w:qFormat/>
    <w:rsid w:val="00C35871"/>
    <w:pPr>
      <w:shd w:val="clear" w:color="auto" w:fill="D9D9D9"/>
      <w:snapToGrid w:val="0"/>
      <w:spacing w:beforeLines="100" w:afterLines="100"/>
      <w:ind w:firstLineChars="200" w:firstLine="200"/>
      <w:contextualSpacing/>
    </w:pPr>
    <w:rPr>
      <w:rFonts w:ascii="Courier New" w:eastAsia="微软雅黑" w:hAnsi="Courier New"/>
      <w:color w:val="000000"/>
      <w:sz w:val="18"/>
      <w:szCs w:val="21"/>
    </w:rPr>
  </w:style>
  <w:style w:type="character" w:customStyle="1" w:styleId="Charb">
    <w:name w:val="代码 Char"/>
    <w:link w:val="afa"/>
    <w:rsid w:val="00C35871"/>
    <w:rPr>
      <w:rFonts w:ascii="Courier New" w:eastAsia="微软雅黑" w:hAnsi="Courier New"/>
      <w:color w:val="000000"/>
      <w:kern w:val="2"/>
      <w:sz w:val="18"/>
      <w:szCs w:val="21"/>
      <w:shd w:val="clear" w:color="auto" w:fill="D9D9D9"/>
    </w:rPr>
  </w:style>
  <w:style w:type="paragraph" w:customStyle="1" w:styleId="Default">
    <w:name w:val="Default"/>
    <w:rsid w:val="00C35871"/>
    <w:pPr>
      <w:widowControl w:val="0"/>
      <w:autoSpaceDE w:val="0"/>
      <w:autoSpaceDN w:val="0"/>
      <w:adjustRightInd w:val="0"/>
    </w:pPr>
    <w:rPr>
      <w:rFonts w:ascii="微软雅黑" w:eastAsia="微软雅黑" w:hAnsi="Times New Roman" w:cs="微软雅黑"/>
      <w:color w:val="000000"/>
      <w:sz w:val="24"/>
      <w:szCs w:val="24"/>
    </w:rPr>
  </w:style>
  <w:style w:type="paragraph" w:customStyle="1" w:styleId="afb">
    <w:name w:val="步骤"/>
    <w:basedOn w:val="a6"/>
    <w:link w:val="Charc"/>
    <w:qFormat/>
    <w:rsid w:val="00C35871"/>
    <w:pPr>
      <w:spacing w:beforeLines="50" w:afterLines="50"/>
      <w:contextualSpacing/>
    </w:pPr>
    <w:rPr>
      <w:rFonts w:ascii="微软雅黑" w:eastAsia="微软雅黑" w:hAnsi="微软雅黑"/>
      <w:szCs w:val="22"/>
    </w:rPr>
  </w:style>
  <w:style w:type="character" w:customStyle="1" w:styleId="Charc">
    <w:name w:val="步骤 Char"/>
    <w:link w:val="afb"/>
    <w:rsid w:val="00C35871"/>
    <w:rPr>
      <w:rFonts w:ascii="微软雅黑" w:eastAsia="微软雅黑" w:hAnsi="微软雅黑"/>
      <w:kern w:val="2"/>
      <w:sz w:val="21"/>
      <w:szCs w:val="22"/>
    </w:rPr>
  </w:style>
  <w:style w:type="paragraph" w:customStyle="1" w:styleId="afc">
    <w:name w:val="图题"/>
    <w:basedOn w:val="a6"/>
    <w:qFormat/>
    <w:rsid w:val="00C35871"/>
    <w:pPr>
      <w:spacing w:beforeLines="100" w:afterLines="100"/>
      <w:jc w:val="center"/>
    </w:pPr>
    <w:rPr>
      <w:rFonts w:ascii="微软雅黑" w:eastAsia="微软雅黑" w:hAnsi="微软雅黑"/>
      <w:szCs w:val="22"/>
    </w:rPr>
  </w:style>
  <w:style w:type="paragraph" w:styleId="HTML">
    <w:name w:val="HTML Preformatted"/>
    <w:basedOn w:val="a6"/>
    <w:link w:val="HTMLChar"/>
    <w:uiPriority w:val="99"/>
    <w:unhideWhenUsed/>
    <w:rsid w:val="00C358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link w:val="HTML"/>
    <w:uiPriority w:val="99"/>
    <w:rsid w:val="00C35871"/>
    <w:rPr>
      <w:rFonts w:ascii="宋体" w:hAnsi="宋体" w:cs="宋体"/>
      <w:sz w:val="24"/>
      <w:szCs w:val="24"/>
    </w:rPr>
  </w:style>
  <w:style w:type="paragraph" w:styleId="20">
    <w:name w:val="toc 2"/>
    <w:basedOn w:val="a6"/>
    <w:next w:val="a6"/>
    <w:autoRedefine/>
    <w:uiPriority w:val="39"/>
    <w:rsid w:val="00C35871"/>
    <w:pPr>
      <w:snapToGrid w:val="0"/>
      <w:ind w:leftChars="200" w:left="420" w:firstLineChars="200" w:firstLine="420"/>
    </w:pPr>
    <w:rPr>
      <w:rFonts w:ascii="Consolas" w:eastAsia="微软雅黑" w:hAnsi="Consolas"/>
      <w:szCs w:val="21"/>
    </w:rPr>
  </w:style>
  <w:style w:type="paragraph" w:styleId="31">
    <w:name w:val="toc 3"/>
    <w:basedOn w:val="a6"/>
    <w:next w:val="a6"/>
    <w:autoRedefine/>
    <w:uiPriority w:val="39"/>
    <w:rsid w:val="00C35871"/>
    <w:pPr>
      <w:snapToGrid w:val="0"/>
      <w:ind w:leftChars="400" w:left="840" w:firstLineChars="200" w:firstLine="420"/>
    </w:pPr>
    <w:rPr>
      <w:rFonts w:ascii="Consolas" w:eastAsia="微软雅黑" w:hAnsi="Consolas"/>
      <w:szCs w:val="21"/>
    </w:rPr>
  </w:style>
  <w:style w:type="paragraph" w:styleId="41">
    <w:name w:val="toc 4"/>
    <w:basedOn w:val="a6"/>
    <w:next w:val="a6"/>
    <w:autoRedefine/>
    <w:uiPriority w:val="39"/>
    <w:unhideWhenUsed/>
    <w:rsid w:val="00C35871"/>
    <w:pPr>
      <w:ind w:leftChars="600" w:left="1260"/>
    </w:pPr>
    <w:rPr>
      <w:rFonts w:ascii="Calibri" w:hAnsi="Calibri"/>
      <w:szCs w:val="22"/>
    </w:rPr>
  </w:style>
  <w:style w:type="paragraph" w:styleId="50">
    <w:name w:val="toc 5"/>
    <w:basedOn w:val="a6"/>
    <w:next w:val="a6"/>
    <w:autoRedefine/>
    <w:uiPriority w:val="39"/>
    <w:unhideWhenUsed/>
    <w:rsid w:val="00C35871"/>
    <w:pPr>
      <w:ind w:leftChars="800" w:left="1680"/>
    </w:pPr>
    <w:rPr>
      <w:rFonts w:ascii="Calibri" w:hAnsi="Calibri"/>
      <w:szCs w:val="22"/>
    </w:rPr>
  </w:style>
  <w:style w:type="paragraph" w:styleId="6">
    <w:name w:val="toc 6"/>
    <w:basedOn w:val="a6"/>
    <w:next w:val="a6"/>
    <w:autoRedefine/>
    <w:uiPriority w:val="39"/>
    <w:unhideWhenUsed/>
    <w:rsid w:val="00C35871"/>
    <w:pPr>
      <w:ind w:leftChars="1000" w:left="2100"/>
    </w:pPr>
    <w:rPr>
      <w:rFonts w:ascii="Calibri" w:hAnsi="Calibri"/>
      <w:szCs w:val="22"/>
    </w:rPr>
  </w:style>
  <w:style w:type="paragraph" w:styleId="7">
    <w:name w:val="toc 7"/>
    <w:basedOn w:val="a6"/>
    <w:next w:val="a6"/>
    <w:autoRedefine/>
    <w:uiPriority w:val="39"/>
    <w:unhideWhenUsed/>
    <w:rsid w:val="00C35871"/>
    <w:pPr>
      <w:ind w:leftChars="1200" w:left="2520"/>
    </w:pPr>
    <w:rPr>
      <w:rFonts w:ascii="Calibri" w:hAnsi="Calibri"/>
      <w:szCs w:val="22"/>
    </w:rPr>
  </w:style>
  <w:style w:type="paragraph" w:styleId="8">
    <w:name w:val="toc 8"/>
    <w:basedOn w:val="a6"/>
    <w:next w:val="a6"/>
    <w:autoRedefine/>
    <w:uiPriority w:val="39"/>
    <w:unhideWhenUsed/>
    <w:rsid w:val="00C35871"/>
    <w:pPr>
      <w:ind w:leftChars="1400" w:left="2940"/>
    </w:pPr>
    <w:rPr>
      <w:rFonts w:ascii="Calibri" w:hAnsi="Calibri"/>
      <w:szCs w:val="22"/>
    </w:rPr>
  </w:style>
  <w:style w:type="paragraph" w:styleId="9">
    <w:name w:val="toc 9"/>
    <w:basedOn w:val="a6"/>
    <w:next w:val="a6"/>
    <w:autoRedefine/>
    <w:uiPriority w:val="39"/>
    <w:unhideWhenUsed/>
    <w:rsid w:val="00C35871"/>
    <w:pPr>
      <w:ind w:leftChars="1600" w:left="3360"/>
    </w:pPr>
    <w:rPr>
      <w:rFonts w:ascii="Calibri" w:hAnsi="Calibri"/>
      <w:szCs w:val="22"/>
    </w:rPr>
  </w:style>
  <w:style w:type="character" w:styleId="HTML0">
    <w:name w:val="HTML Code"/>
    <w:uiPriority w:val="99"/>
    <w:unhideWhenUsed/>
    <w:rsid w:val="00C35871"/>
    <w:rPr>
      <w:rFonts w:ascii="宋体" w:eastAsia="宋体" w:hAnsi="宋体" w:cs="宋体"/>
      <w:sz w:val="24"/>
      <w:szCs w:val="24"/>
    </w:rPr>
  </w:style>
  <w:style w:type="paragraph" w:customStyle="1" w:styleId="afd">
    <w:name w:val="文标一级"/>
    <w:basedOn w:val="a6"/>
    <w:link w:val="Chard"/>
    <w:qFormat/>
    <w:rsid w:val="00C35871"/>
    <w:pPr>
      <w:snapToGrid w:val="0"/>
      <w:spacing w:before="156"/>
      <w:jc w:val="center"/>
    </w:pPr>
    <w:rPr>
      <w:rFonts w:ascii="微软雅黑" w:eastAsia="微软雅黑" w:hAnsi="微软雅黑"/>
      <w:b/>
      <w:bCs/>
      <w:sz w:val="72"/>
      <w:szCs w:val="72"/>
    </w:rPr>
  </w:style>
  <w:style w:type="paragraph" w:customStyle="1" w:styleId="afe">
    <w:name w:val="文标二级"/>
    <w:basedOn w:val="a6"/>
    <w:link w:val="Chare"/>
    <w:qFormat/>
    <w:rsid w:val="00C35871"/>
    <w:pPr>
      <w:snapToGrid w:val="0"/>
      <w:spacing w:before="156"/>
      <w:jc w:val="center"/>
    </w:pPr>
    <w:rPr>
      <w:rFonts w:ascii="微软雅黑" w:eastAsia="微软雅黑" w:hAnsi="微软雅黑"/>
      <w:b/>
      <w:bCs/>
      <w:sz w:val="44"/>
      <w:szCs w:val="44"/>
    </w:rPr>
  </w:style>
  <w:style w:type="character" w:customStyle="1" w:styleId="Chard">
    <w:name w:val="文标一级 Char"/>
    <w:link w:val="afd"/>
    <w:rsid w:val="00C35871"/>
    <w:rPr>
      <w:rFonts w:ascii="微软雅黑" w:eastAsia="微软雅黑" w:hAnsi="微软雅黑"/>
      <w:b/>
      <w:bCs/>
      <w:kern w:val="2"/>
      <w:sz w:val="72"/>
      <w:szCs w:val="72"/>
    </w:rPr>
  </w:style>
  <w:style w:type="paragraph" w:customStyle="1" w:styleId="aff">
    <w:name w:val="文标三级"/>
    <w:basedOn w:val="a6"/>
    <w:link w:val="Charf"/>
    <w:qFormat/>
    <w:rsid w:val="00C35871"/>
    <w:pPr>
      <w:snapToGrid w:val="0"/>
      <w:spacing w:before="156"/>
      <w:jc w:val="center"/>
    </w:pPr>
    <w:rPr>
      <w:rFonts w:ascii="微软雅黑" w:eastAsia="微软雅黑" w:hAnsi="微软雅黑"/>
      <w:b/>
      <w:sz w:val="28"/>
      <w:szCs w:val="28"/>
    </w:rPr>
  </w:style>
  <w:style w:type="character" w:customStyle="1" w:styleId="Chare">
    <w:name w:val="文标二级 Char"/>
    <w:link w:val="afe"/>
    <w:rsid w:val="00C35871"/>
    <w:rPr>
      <w:rFonts w:ascii="微软雅黑" w:eastAsia="微软雅黑" w:hAnsi="微软雅黑"/>
      <w:b/>
      <w:bCs/>
      <w:kern w:val="2"/>
      <w:sz w:val="44"/>
      <w:szCs w:val="44"/>
    </w:rPr>
  </w:style>
  <w:style w:type="paragraph" w:customStyle="1" w:styleId="aff0">
    <w:name w:val="代码无边框"/>
    <w:basedOn w:val="a6"/>
    <w:link w:val="Charf0"/>
    <w:qFormat/>
    <w:rsid w:val="00C35871"/>
    <w:pPr>
      <w:shd w:val="clear" w:color="auto" w:fill="F2F2F2"/>
      <w:spacing w:beforeLines="50" w:afterLines="50"/>
      <w:ind w:firstLineChars="200" w:firstLine="200"/>
      <w:contextualSpacing/>
    </w:pPr>
    <w:rPr>
      <w:rFonts w:ascii="Consolas" w:eastAsia="Consolas" w:hAnsi="Consolas" w:cs="Consolas"/>
      <w:sz w:val="18"/>
      <w:szCs w:val="22"/>
    </w:rPr>
  </w:style>
  <w:style w:type="character" w:customStyle="1" w:styleId="Charf">
    <w:name w:val="文标三级 Char"/>
    <w:link w:val="aff"/>
    <w:rsid w:val="00C35871"/>
    <w:rPr>
      <w:rFonts w:ascii="微软雅黑" w:eastAsia="微软雅黑" w:hAnsi="微软雅黑"/>
      <w:b/>
      <w:kern w:val="2"/>
      <w:sz w:val="28"/>
      <w:szCs w:val="28"/>
    </w:rPr>
  </w:style>
  <w:style w:type="character" w:customStyle="1" w:styleId="Charf0">
    <w:name w:val="代码无边框 Char"/>
    <w:link w:val="aff0"/>
    <w:rsid w:val="00C35871"/>
    <w:rPr>
      <w:rFonts w:ascii="Consolas" w:eastAsia="Consolas" w:hAnsi="Consolas" w:cs="Consolas"/>
      <w:kern w:val="2"/>
      <w:sz w:val="18"/>
      <w:szCs w:val="22"/>
      <w:shd w:val="clear" w:color="auto" w:fill="F2F2F2"/>
    </w:rPr>
  </w:style>
  <w:style w:type="paragraph" w:customStyle="1" w:styleId="aff1">
    <w:name w:val="隐藏代码"/>
    <w:basedOn w:val="afa"/>
    <w:link w:val="Charf1"/>
    <w:qFormat/>
    <w:rsid w:val="00C35871"/>
    <w:pPr>
      <w:spacing w:before="326" w:after="326"/>
      <w:ind w:firstLine="360"/>
    </w:pPr>
    <w:rPr>
      <w:rFonts w:eastAsia="Courier New"/>
    </w:rPr>
  </w:style>
  <w:style w:type="character" w:customStyle="1" w:styleId="Charf1">
    <w:name w:val="隐藏代码 Char"/>
    <w:link w:val="aff1"/>
    <w:rsid w:val="00C35871"/>
    <w:rPr>
      <w:rFonts w:ascii="Courier New" w:eastAsia="Courier New" w:hAnsi="Courier New"/>
      <w:color w:val="000000"/>
      <w:kern w:val="2"/>
      <w:sz w:val="18"/>
      <w:szCs w:val="21"/>
      <w:shd w:val="clear" w:color="auto" w:fill="D9D9D9"/>
    </w:rPr>
  </w:style>
  <w:style w:type="paragraph" w:customStyle="1" w:styleId="a4">
    <w:name w:val="无序列表"/>
    <w:basedOn w:val="afb"/>
    <w:link w:val="Charf2"/>
    <w:qFormat/>
    <w:rsid w:val="00C35871"/>
    <w:pPr>
      <w:numPr>
        <w:numId w:val="30"/>
      </w:numPr>
      <w:snapToGrid w:val="0"/>
      <w:spacing w:before="50" w:after="50"/>
      <w:ind w:left="1259"/>
    </w:pPr>
  </w:style>
  <w:style w:type="character" w:customStyle="1" w:styleId="Charf2">
    <w:name w:val="无序列表 Char"/>
    <w:link w:val="a4"/>
    <w:rsid w:val="00C35871"/>
    <w:rPr>
      <w:rFonts w:ascii="微软雅黑" w:eastAsia="微软雅黑" w:hAnsi="微软雅黑"/>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pPr>
      <w:widowControl w:val="0"/>
      <w:jc w:val="both"/>
    </w:p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74940">
      <w:bodyDiv w:val="1"/>
      <w:marLeft w:val="0"/>
      <w:marRight w:val="0"/>
      <w:marTop w:val="0"/>
      <w:marBottom w:val="0"/>
      <w:divBdr>
        <w:top w:val="none" w:sz="0" w:space="0" w:color="auto"/>
        <w:left w:val="none" w:sz="0" w:space="0" w:color="auto"/>
        <w:bottom w:val="none" w:sz="0" w:space="0" w:color="auto"/>
        <w:right w:val="none" w:sz="0" w:space="0" w:color="auto"/>
      </w:divBdr>
    </w:div>
    <w:div w:id="216941706">
      <w:bodyDiv w:val="1"/>
      <w:marLeft w:val="0"/>
      <w:marRight w:val="0"/>
      <w:marTop w:val="0"/>
      <w:marBottom w:val="0"/>
      <w:divBdr>
        <w:top w:val="none" w:sz="0" w:space="0" w:color="auto"/>
        <w:left w:val="none" w:sz="0" w:space="0" w:color="auto"/>
        <w:bottom w:val="none" w:sz="0" w:space="0" w:color="auto"/>
        <w:right w:val="none" w:sz="0" w:space="0" w:color="auto"/>
      </w:divBdr>
    </w:div>
    <w:div w:id="248929260">
      <w:bodyDiv w:val="1"/>
      <w:marLeft w:val="0"/>
      <w:marRight w:val="0"/>
      <w:marTop w:val="0"/>
      <w:marBottom w:val="0"/>
      <w:divBdr>
        <w:top w:val="none" w:sz="0" w:space="0" w:color="auto"/>
        <w:left w:val="none" w:sz="0" w:space="0" w:color="auto"/>
        <w:bottom w:val="none" w:sz="0" w:space="0" w:color="auto"/>
        <w:right w:val="none" w:sz="0" w:space="0" w:color="auto"/>
      </w:divBdr>
    </w:div>
    <w:div w:id="349338977">
      <w:bodyDiv w:val="1"/>
      <w:marLeft w:val="0"/>
      <w:marRight w:val="0"/>
      <w:marTop w:val="0"/>
      <w:marBottom w:val="0"/>
      <w:divBdr>
        <w:top w:val="none" w:sz="0" w:space="0" w:color="auto"/>
        <w:left w:val="none" w:sz="0" w:space="0" w:color="auto"/>
        <w:bottom w:val="none" w:sz="0" w:space="0" w:color="auto"/>
        <w:right w:val="none" w:sz="0" w:space="0" w:color="auto"/>
      </w:divBdr>
    </w:div>
    <w:div w:id="352997366">
      <w:bodyDiv w:val="1"/>
      <w:marLeft w:val="0"/>
      <w:marRight w:val="0"/>
      <w:marTop w:val="0"/>
      <w:marBottom w:val="0"/>
      <w:divBdr>
        <w:top w:val="none" w:sz="0" w:space="0" w:color="auto"/>
        <w:left w:val="none" w:sz="0" w:space="0" w:color="auto"/>
        <w:bottom w:val="none" w:sz="0" w:space="0" w:color="auto"/>
        <w:right w:val="none" w:sz="0" w:space="0" w:color="auto"/>
      </w:divBdr>
      <w:divsChild>
        <w:div w:id="72363008">
          <w:marLeft w:val="1166"/>
          <w:marRight w:val="0"/>
          <w:marTop w:val="0"/>
          <w:marBottom w:val="240"/>
          <w:divBdr>
            <w:top w:val="none" w:sz="0" w:space="0" w:color="auto"/>
            <w:left w:val="none" w:sz="0" w:space="0" w:color="auto"/>
            <w:bottom w:val="none" w:sz="0" w:space="0" w:color="auto"/>
            <w:right w:val="none" w:sz="0" w:space="0" w:color="auto"/>
          </w:divBdr>
        </w:div>
      </w:divsChild>
    </w:div>
    <w:div w:id="407270208">
      <w:bodyDiv w:val="1"/>
      <w:marLeft w:val="0"/>
      <w:marRight w:val="0"/>
      <w:marTop w:val="0"/>
      <w:marBottom w:val="0"/>
      <w:divBdr>
        <w:top w:val="none" w:sz="0" w:space="0" w:color="auto"/>
        <w:left w:val="none" w:sz="0" w:space="0" w:color="auto"/>
        <w:bottom w:val="none" w:sz="0" w:space="0" w:color="auto"/>
        <w:right w:val="none" w:sz="0" w:space="0" w:color="auto"/>
      </w:divBdr>
    </w:div>
    <w:div w:id="534077310">
      <w:bodyDiv w:val="1"/>
      <w:marLeft w:val="0"/>
      <w:marRight w:val="0"/>
      <w:marTop w:val="0"/>
      <w:marBottom w:val="0"/>
      <w:divBdr>
        <w:top w:val="none" w:sz="0" w:space="0" w:color="auto"/>
        <w:left w:val="none" w:sz="0" w:space="0" w:color="auto"/>
        <w:bottom w:val="none" w:sz="0" w:space="0" w:color="auto"/>
        <w:right w:val="none" w:sz="0" w:space="0" w:color="auto"/>
      </w:divBdr>
    </w:div>
    <w:div w:id="963341911">
      <w:bodyDiv w:val="1"/>
      <w:marLeft w:val="0"/>
      <w:marRight w:val="0"/>
      <w:marTop w:val="0"/>
      <w:marBottom w:val="0"/>
      <w:divBdr>
        <w:top w:val="none" w:sz="0" w:space="0" w:color="auto"/>
        <w:left w:val="none" w:sz="0" w:space="0" w:color="auto"/>
        <w:bottom w:val="none" w:sz="0" w:space="0" w:color="auto"/>
        <w:right w:val="none" w:sz="0" w:space="0" w:color="auto"/>
      </w:divBdr>
    </w:div>
    <w:div w:id="1067993463">
      <w:bodyDiv w:val="1"/>
      <w:marLeft w:val="0"/>
      <w:marRight w:val="0"/>
      <w:marTop w:val="0"/>
      <w:marBottom w:val="0"/>
      <w:divBdr>
        <w:top w:val="none" w:sz="0" w:space="0" w:color="auto"/>
        <w:left w:val="none" w:sz="0" w:space="0" w:color="auto"/>
        <w:bottom w:val="none" w:sz="0" w:space="0" w:color="auto"/>
        <w:right w:val="none" w:sz="0" w:space="0" w:color="auto"/>
      </w:divBdr>
    </w:div>
    <w:div w:id="1581939997">
      <w:bodyDiv w:val="1"/>
      <w:marLeft w:val="0"/>
      <w:marRight w:val="0"/>
      <w:marTop w:val="0"/>
      <w:marBottom w:val="0"/>
      <w:divBdr>
        <w:top w:val="none" w:sz="0" w:space="0" w:color="auto"/>
        <w:left w:val="none" w:sz="0" w:space="0" w:color="auto"/>
        <w:bottom w:val="none" w:sz="0" w:space="0" w:color="auto"/>
        <w:right w:val="none" w:sz="0" w:space="0" w:color="auto"/>
      </w:divBdr>
    </w:div>
    <w:div w:id="1754550226">
      <w:bodyDiv w:val="1"/>
      <w:marLeft w:val="0"/>
      <w:marRight w:val="0"/>
      <w:marTop w:val="0"/>
      <w:marBottom w:val="0"/>
      <w:divBdr>
        <w:top w:val="none" w:sz="0" w:space="0" w:color="auto"/>
        <w:left w:val="none" w:sz="0" w:space="0" w:color="auto"/>
        <w:bottom w:val="none" w:sz="0" w:space="0" w:color="auto"/>
        <w:right w:val="none" w:sz="0" w:space="0" w:color="auto"/>
      </w:divBdr>
    </w:div>
    <w:div w:id="1874951703">
      <w:bodyDiv w:val="1"/>
      <w:marLeft w:val="0"/>
      <w:marRight w:val="0"/>
      <w:marTop w:val="0"/>
      <w:marBottom w:val="0"/>
      <w:divBdr>
        <w:top w:val="none" w:sz="0" w:space="0" w:color="auto"/>
        <w:left w:val="none" w:sz="0" w:space="0" w:color="auto"/>
        <w:bottom w:val="none" w:sz="0" w:space="0" w:color="auto"/>
        <w:right w:val="none" w:sz="0" w:space="0" w:color="auto"/>
      </w:divBdr>
    </w:div>
    <w:div w:id="1877158935">
      <w:bodyDiv w:val="1"/>
      <w:marLeft w:val="0"/>
      <w:marRight w:val="0"/>
      <w:marTop w:val="0"/>
      <w:marBottom w:val="0"/>
      <w:divBdr>
        <w:top w:val="none" w:sz="0" w:space="0" w:color="auto"/>
        <w:left w:val="none" w:sz="0" w:space="0" w:color="auto"/>
        <w:bottom w:val="none" w:sz="0" w:space="0" w:color="auto"/>
        <w:right w:val="none" w:sz="0" w:space="0" w:color="auto"/>
      </w:divBdr>
    </w:div>
    <w:div w:id="21115823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5414C-6FA6-4FEA-9168-08FF932EA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67</Pages>
  <Words>4733</Words>
  <Characters>26983</Characters>
  <Application>Microsoft Office Word</Application>
  <DocSecurity>0</DocSecurity>
  <PresentationFormat/>
  <Lines>224</Lines>
  <Paragraphs>63</Paragraphs>
  <Slides>0</Slides>
  <Notes>0</Notes>
  <HiddenSlides>0</HiddenSlides>
  <MMClips>0</MMClips>
  <ScaleCrop>false</ScaleCrop>
  <Manager/>
  <Company/>
  <LinksUpToDate>false</LinksUpToDate>
  <CharactersWithSpaces>31653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尚观教育</dc:title>
  <dc:subject/>
  <dc:creator>L</dc:creator>
  <cp:keywords/>
  <dc:description/>
  <cp:lastModifiedBy>caoxuesong</cp:lastModifiedBy>
  <cp:revision>42</cp:revision>
  <cp:lastPrinted>2014-02-18T03:27:00Z</cp:lastPrinted>
  <dcterms:created xsi:type="dcterms:W3CDTF">2013-12-04T09:39:00Z</dcterms:created>
  <dcterms:modified xsi:type="dcterms:W3CDTF">2014-02-25T05:04:00Z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