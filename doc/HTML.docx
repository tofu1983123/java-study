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14F8C" w:rsidRPr="00892408" w:rsidRDefault="00D14F8C" w:rsidP="00D14F8C">
      <w:pPr>
        <w:pStyle w:val="a1"/>
        <w:numPr>
          <w:ilvl w:val="0"/>
          <w:numId w:val="0"/>
        </w:numPr>
        <w:spacing w:before="780" w:after="780"/>
        <w:jc w:val="both"/>
        <w:rPr>
          <w:sz w:val="30"/>
          <w:szCs w:val="30"/>
        </w:rPr>
      </w:pPr>
      <w:r w:rsidRPr="00892408">
        <w:rPr>
          <w:rFonts w:hint="eastAsia"/>
          <w:sz w:val="30"/>
          <w:szCs w:val="30"/>
        </w:rPr>
        <w:t xml:space="preserve">Java HTMLCSSJS </w:t>
      </w:r>
    </w:p>
    <w:p w:rsidR="00D14F8C" w:rsidRPr="00892408" w:rsidRDefault="00D14F8C" w:rsidP="00D14F8C">
      <w:pPr>
        <w:pStyle w:val="a2"/>
        <w:spacing w:before="312"/>
        <w:rPr>
          <w:sz w:val="30"/>
          <w:szCs w:val="30"/>
        </w:rPr>
      </w:pPr>
      <w:r w:rsidRPr="00892408">
        <w:rPr>
          <w:rFonts w:hint="eastAsia"/>
          <w:sz w:val="30"/>
          <w:szCs w:val="30"/>
        </w:rPr>
        <w:t>创建 HTML 文档</w:t>
      </w:r>
    </w:p>
    <w:p w:rsidR="00D14F8C" w:rsidRPr="00892408" w:rsidRDefault="00D14F8C" w:rsidP="00D14F8C">
      <w:pPr>
        <w:pStyle w:val="a3"/>
        <w:spacing w:before="156" w:after="156"/>
        <w:rPr>
          <w:sz w:val="30"/>
          <w:szCs w:val="30"/>
        </w:rPr>
      </w:pPr>
      <w:r w:rsidRPr="00892408">
        <w:rPr>
          <w:rFonts w:hint="eastAsia"/>
          <w:sz w:val="30"/>
          <w:szCs w:val="30"/>
        </w:rPr>
        <w:t>问题</w:t>
      </w:r>
    </w:p>
    <w:p w:rsidR="00D14F8C" w:rsidRPr="00892408" w:rsidRDefault="00D14F8C" w:rsidP="00D14F8C">
      <w:pPr>
        <w:rPr>
          <w:rFonts w:ascii="微软雅黑" w:eastAsia="微软雅黑" w:hAnsi="微软雅黑"/>
          <w:color w:val="000000"/>
          <w:sz w:val="30"/>
          <w:szCs w:val="30"/>
        </w:rPr>
      </w:pPr>
      <w:r w:rsidRPr="00892408">
        <w:rPr>
          <w:rFonts w:ascii="微软雅黑" w:eastAsia="微软雅黑" w:hAnsi="微软雅黑" w:hint="eastAsia"/>
          <w:color w:val="000000"/>
          <w:kern w:val="0"/>
          <w:sz w:val="30"/>
          <w:szCs w:val="30"/>
        </w:rPr>
        <w:t>创建一个标准结构的 HTML 文档。</w:t>
      </w:r>
    </w:p>
    <w:p w:rsidR="00D14F8C" w:rsidRPr="00892408" w:rsidRDefault="00D14F8C" w:rsidP="00D14F8C">
      <w:pPr>
        <w:pStyle w:val="a3"/>
        <w:spacing w:before="156" w:after="156"/>
        <w:rPr>
          <w:sz w:val="30"/>
          <w:szCs w:val="30"/>
        </w:rPr>
      </w:pPr>
      <w:r w:rsidRPr="00892408">
        <w:rPr>
          <w:rFonts w:hint="eastAsia"/>
          <w:sz w:val="30"/>
          <w:szCs w:val="30"/>
        </w:rPr>
        <w:t>方案</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使用HTML编写网页文档时，首先需要在文档的开始添加版本声明。目前有三种版本声明：过渡型、严格型和框架型。</w:t>
      </w:r>
    </w:p>
    <w:p w:rsidR="00D14F8C" w:rsidRPr="00892408" w:rsidRDefault="00D14F8C" w:rsidP="00D14F8C">
      <w:pPr>
        <w:tabs>
          <w:tab w:val="num" w:pos="720"/>
          <w:tab w:val="num" w:pos="1440"/>
        </w:tabs>
        <w:rPr>
          <w:rFonts w:ascii="微软雅黑" w:eastAsia="微软雅黑" w:hAnsi="微软雅黑"/>
          <w:sz w:val="30"/>
          <w:szCs w:val="30"/>
        </w:rPr>
      </w:pPr>
      <w:r w:rsidRPr="00892408">
        <w:rPr>
          <w:rFonts w:ascii="微软雅黑" w:eastAsia="微软雅黑" w:hAnsi="微软雅黑" w:hint="eastAsia"/>
          <w:sz w:val="30"/>
          <w:szCs w:val="30"/>
        </w:rPr>
        <w:t>目前，为了保证兼容性，大多数页面都是使用过渡型，其版本声明为：</w:t>
      </w:r>
    </w:p>
    <w:p w:rsidR="00D14F8C" w:rsidRPr="00892408" w:rsidRDefault="00D14F8C" w:rsidP="00D14F8C">
      <w:pPr>
        <w:pStyle w:val="afa"/>
        <w:spacing w:before="312" w:after="312"/>
        <w:ind w:firstLine="600"/>
        <w:rPr>
          <w:rFonts w:ascii="微软雅黑" w:hAnsi="微软雅黑"/>
          <w:sz w:val="30"/>
          <w:szCs w:val="30"/>
        </w:rPr>
      </w:pPr>
      <w:proofErr w:type="gramStart"/>
      <w:r w:rsidRPr="00892408">
        <w:rPr>
          <w:rFonts w:ascii="微软雅黑" w:hAnsi="微软雅黑"/>
          <w:sz w:val="30"/>
          <w:szCs w:val="30"/>
        </w:rPr>
        <w:t>&lt;!DOCTYPE</w:t>
      </w:r>
      <w:proofErr w:type="gramEnd"/>
      <w:r w:rsidRPr="00892408">
        <w:rPr>
          <w:rFonts w:ascii="微软雅黑" w:hAnsi="微软雅黑"/>
          <w:sz w:val="30"/>
          <w:szCs w:val="30"/>
        </w:rPr>
        <w:t xml:space="preserve"> html PUBLIC "-//W3C//DTD XHTML 1.0 Transitional//EN"</w:t>
      </w:r>
      <w:r w:rsidRPr="00892408">
        <w:rPr>
          <w:rFonts w:ascii="微软雅黑" w:hAnsi="微软雅黑" w:hint="eastAsia"/>
          <w:sz w:val="30"/>
          <w:szCs w:val="30"/>
        </w:rPr>
        <w:t xml:space="preserve"> </w:t>
      </w:r>
      <w:r w:rsidRPr="00892408">
        <w:rPr>
          <w:rFonts w:ascii="微软雅黑" w:hAnsi="微软雅黑"/>
          <w:sz w:val="30"/>
          <w:szCs w:val="30"/>
        </w:rPr>
        <w:t>http://www.w3.org/TR/xhtml1/DTD/xhtml1-transitional.dtd"&gt;</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除了版本信息，剩下的就是整个页面的内容。HTML 文档的整个页面需要包含在开始标记 &lt;html&gt; 和结束标记 &lt;/html&gt; 之间。在 &lt;html&gt; 元素中，包含两个主要的部分，文件头部分（&lt;head&gt;元素）和主体部分（&lt;body&gt;元素）。代码如下所示：</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&lt;html </w:t>
      </w:r>
      <w:proofErr w:type="spellStart"/>
      <w:r w:rsidRPr="00892408">
        <w:rPr>
          <w:rFonts w:ascii="微软雅黑" w:hAnsi="微软雅黑"/>
          <w:sz w:val="30"/>
          <w:szCs w:val="30"/>
        </w:rPr>
        <w:t>xmlns</w:t>
      </w:r>
      <w:proofErr w:type="spellEnd"/>
      <w:r w:rsidRPr="00892408">
        <w:rPr>
          <w:rFonts w:ascii="微软雅黑" w:hAnsi="微软雅黑"/>
          <w:sz w:val="30"/>
          <w:szCs w:val="30"/>
        </w:rPr>
        <w:t>="http://www.w3.org/1999/xh</w:t>
      </w:r>
      <w:bookmarkStart w:id="0" w:name="_GoBack"/>
      <w:bookmarkEnd w:id="0"/>
      <w:r w:rsidRPr="00892408">
        <w:rPr>
          <w:rFonts w:ascii="微软雅黑" w:hAnsi="微软雅黑"/>
          <w:sz w:val="30"/>
          <w:szCs w:val="30"/>
        </w:rPr>
        <w:t>tml"&gt;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gramStart"/>
      <w:r w:rsidRPr="00892408">
        <w:rPr>
          <w:rFonts w:ascii="微软雅黑" w:hAnsi="微软雅黑"/>
          <w:sz w:val="30"/>
          <w:szCs w:val="30"/>
        </w:rPr>
        <w:t>head</w:t>
      </w:r>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&lt;/head&gt;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lastRenderedPageBreak/>
        <w:t xml:space="preserve">    &lt;</w:t>
      </w:r>
      <w:proofErr w:type="gramStart"/>
      <w:r w:rsidRPr="00892408">
        <w:rPr>
          <w:rFonts w:ascii="微软雅黑" w:hAnsi="微软雅黑"/>
          <w:sz w:val="30"/>
          <w:szCs w:val="30"/>
        </w:rPr>
        <w:t>body</w:t>
      </w:r>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&lt;/body&gt;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&lt;/html&gt;                                      </w:t>
      </w:r>
    </w:p>
    <w:p w:rsidR="00D14F8C" w:rsidRPr="00892408" w:rsidRDefault="00D14F8C" w:rsidP="00D14F8C">
      <w:pPr>
        <w:pStyle w:val="a3"/>
        <w:spacing w:before="156" w:after="156"/>
        <w:rPr>
          <w:sz w:val="30"/>
          <w:szCs w:val="30"/>
        </w:rPr>
      </w:pPr>
      <w:r w:rsidRPr="00892408">
        <w:rPr>
          <w:rFonts w:hint="eastAsia"/>
          <w:sz w:val="30"/>
          <w:szCs w:val="30"/>
        </w:rPr>
        <w:t>实现</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color w:val="000000"/>
          <w:kern w:val="0"/>
          <w:sz w:val="30"/>
          <w:szCs w:val="30"/>
        </w:rPr>
        <w:t>首先创建一个纯文本文件，并修改名称为 01_doc.html；然后在此文件中，添加 HTML 代码，以创建一个标准结构的 HTML 文档。</w:t>
      </w:r>
      <w:r w:rsidRPr="00892408">
        <w:rPr>
          <w:rFonts w:ascii="微软雅黑" w:eastAsia="微软雅黑" w:hAnsi="微软雅黑" w:hint="eastAsia"/>
          <w:sz w:val="30"/>
          <w:szCs w:val="30"/>
        </w:rPr>
        <w:t>系统代码实现如下：</w:t>
      </w:r>
    </w:p>
    <w:p w:rsidR="00D14F8C" w:rsidRPr="00892408" w:rsidRDefault="00D14F8C" w:rsidP="00D14F8C">
      <w:pPr>
        <w:pStyle w:val="aff0"/>
        <w:spacing w:before="312" w:after="312"/>
        <w:ind w:firstLine="600"/>
        <w:rPr>
          <w:rFonts w:ascii="微软雅黑" w:eastAsia="微软雅黑" w:hAnsi="微软雅黑"/>
          <w:sz w:val="30"/>
          <w:szCs w:val="30"/>
        </w:rPr>
      </w:pPr>
      <w:proofErr w:type="gramStart"/>
      <w:r w:rsidRPr="00892408">
        <w:rPr>
          <w:rFonts w:ascii="微软雅黑" w:eastAsia="微软雅黑" w:hAnsi="微软雅黑"/>
          <w:sz w:val="30"/>
          <w:szCs w:val="30"/>
        </w:rPr>
        <w:t>&lt;!DOCTYPE</w:t>
      </w:r>
      <w:proofErr w:type="gramEnd"/>
      <w:r w:rsidRPr="00892408">
        <w:rPr>
          <w:rFonts w:ascii="微软雅黑" w:eastAsia="微软雅黑" w:hAnsi="微软雅黑"/>
          <w:sz w:val="30"/>
          <w:szCs w:val="30"/>
        </w:rPr>
        <w:t xml:space="preserve"> html PUBLIC "-//W3C//DTD XHTML 1.0 Transitional//EN" "http://www.w3.org/TR/xhtml1/DTD/xhtml1-transitional.dtd"&gt;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&lt;html </w:t>
      </w:r>
      <w:proofErr w:type="spellStart"/>
      <w:r w:rsidRPr="00892408">
        <w:rPr>
          <w:rFonts w:ascii="微软雅黑" w:eastAsia="微软雅黑" w:hAnsi="微软雅黑"/>
          <w:sz w:val="30"/>
          <w:szCs w:val="30"/>
        </w:rPr>
        <w:t>xmlns</w:t>
      </w:r>
      <w:proofErr w:type="spellEnd"/>
      <w:r w:rsidRPr="00892408">
        <w:rPr>
          <w:rFonts w:ascii="微软雅黑" w:eastAsia="微软雅黑" w:hAnsi="微软雅黑"/>
          <w:sz w:val="30"/>
          <w:szCs w:val="30"/>
        </w:rPr>
        <w:t>="http://www.w3.org/1999/xhtml"&gt;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head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&lt;/head&gt;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body</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&lt;/body&gt;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&lt;/html&gt;</w:t>
      </w:r>
    </w:p>
    <w:p w:rsidR="00D14F8C" w:rsidRPr="00892408" w:rsidRDefault="00D14F8C" w:rsidP="00D14F8C">
      <w:pPr>
        <w:pStyle w:val="a3"/>
        <w:spacing w:before="156" w:after="156"/>
        <w:rPr>
          <w:sz w:val="30"/>
          <w:szCs w:val="30"/>
        </w:rPr>
      </w:pPr>
      <w:r w:rsidRPr="00892408">
        <w:rPr>
          <w:rFonts w:hint="eastAsia"/>
          <w:sz w:val="30"/>
          <w:szCs w:val="30"/>
        </w:rPr>
        <w:t>扩展</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使用 &lt;head&gt; 元素，为创建的 HTML 文档添加文档标题，并设置文档的编码格式以及页面的刷新频率。代码如下：</w:t>
      </w:r>
    </w:p>
    <w:p w:rsidR="00D14F8C" w:rsidRPr="00892408" w:rsidRDefault="00D14F8C" w:rsidP="00D14F8C">
      <w:pPr>
        <w:pStyle w:val="aff0"/>
        <w:spacing w:before="312" w:after="312"/>
        <w:ind w:firstLine="600"/>
        <w:rPr>
          <w:rFonts w:ascii="微软雅黑" w:eastAsia="微软雅黑" w:hAnsi="微软雅黑"/>
          <w:sz w:val="30"/>
          <w:szCs w:val="30"/>
        </w:rPr>
      </w:pPr>
      <w:proofErr w:type="gramStart"/>
      <w:r w:rsidRPr="00892408">
        <w:rPr>
          <w:rFonts w:ascii="微软雅黑" w:eastAsia="微软雅黑" w:hAnsi="微软雅黑"/>
          <w:sz w:val="30"/>
          <w:szCs w:val="30"/>
        </w:rPr>
        <w:t>&lt;!DOCTYPE</w:t>
      </w:r>
      <w:proofErr w:type="gramEnd"/>
      <w:r w:rsidRPr="00892408">
        <w:rPr>
          <w:rFonts w:ascii="微软雅黑" w:eastAsia="微软雅黑" w:hAnsi="微软雅黑"/>
          <w:sz w:val="30"/>
          <w:szCs w:val="30"/>
        </w:rPr>
        <w:t xml:space="preserve"> html PUBLIC "-//W3C//DTD XHTML 1.0 Transitional//EN" "http://www.w3.org/TR/xhtml1/DTD/xhtml1-transitional.dtd"&gt;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lastRenderedPageBreak/>
        <w:t xml:space="preserve">&lt;html </w:t>
      </w:r>
      <w:proofErr w:type="spellStart"/>
      <w:r w:rsidRPr="00892408">
        <w:rPr>
          <w:rFonts w:ascii="微软雅黑" w:eastAsia="微软雅黑" w:hAnsi="微软雅黑"/>
          <w:sz w:val="30"/>
          <w:szCs w:val="30"/>
        </w:rPr>
        <w:t>xmlns</w:t>
      </w:r>
      <w:proofErr w:type="spellEnd"/>
      <w:r w:rsidRPr="00892408">
        <w:rPr>
          <w:rFonts w:ascii="微软雅黑" w:eastAsia="微软雅黑" w:hAnsi="微软雅黑"/>
          <w:sz w:val="30"/>
          <w:szCs w:val="30"/>
        </w:rPr>
        <w:t>="http://www.w3.org/1999/xhtml"&gt;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head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&lt;title&gt;</w:t>
      </w:r>
      <w:r w:rsidRPr="00892408">
        <w:rPr>
          <w:rFonts w:ascii="微软雅黑" w:eastAsia="微软雅黑" w:hAnsi="微软雅黑" w:hint="eastAsia"/>
          <w:sz w:val="30"/>
          <w:szCs w:val="30"/>
        </w:rPr>
        <w:t>第一个 HTML 文档</w:t>
      </w:r>
      <w:r w:rsidRPr="00892408">
        <w:rPr>
          <w:rFonts w:ascii="微软雅黑" w:eastAsia="微软雅黑" w:hAnsi="微软雅黑"/>
          <w:sz w:val="30"/>
          <w:szCs w:val="30"/>
        </w:rPr>
        <w:t>&lt;/title&gt;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&lt;meta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="content-type" content="text/</w:t>
      </w:r>
      <w:proofErr w:type="spellStart"/>
      <w:r w:rsidRPr="00892408">
        <w:rPr>
          <w:rFonts w:ascii="微软雅黑" w:eastAsia="微软雅黑" w:hAnsi="微软雅黑"/>
          <w:sz w:val="30"/>
          <w:szCs w:val="30"/>
        </w:rPr>
        <w:t>html</w:t>
      </w:r>
      <w:proofErr w:type="gramStart"/>
      <w:r w:rsidRPr="00892408">
        <w:rPr>
          <w:rFonts w:ascii="微软雅黑" w:eastAsia="微软雅黑" w:hAnsi="微软雅黑"/>
          <w:sz w:val="30"/>
          <w:szCs w:val="30"/>
        </w:rPr>
        <w:t>;charset</w:t>
      </w:r>
      <w:proofErr w:type="spellEnd"/>
      <w:proofErr w:type="gramEnd"/>
      <w:r w:rsidRPr="00892408">
        <w:rPr>
          <w:rFonts w:ascii="微软雅黑" w:eastAsia="微软雅黑" w:hAnsi="微软雅黑"/>
          <w:sz w:val="30"/>
          <w:szCs w:val="30"/>
        </w:rPr>
        <w:t>=utf-8"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meta</w:t>
      </w:r>
      <w:proofErr w:type="gramEnd"/>
      <w:r w:rsidRPr="00892408">
        <w:rPr>
          <w:rFonts w:ascii="微软雅黑" w:eastAsia="微软雅黑" w:hAnsi="微软雅黑"/>
          <w:sz w:val="30"/>
          <w:szCs w:val="30"/>
        </w:rPr>
        <w:t xml:space="preserve">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="refresh" content="10"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&lt;/head&gt;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body</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&lt;/body&gt;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&lt;/html&gt;</w:t>
      </w:r>
    </w:p>
    <w:p w:rsidR="00D14F8C" w:rsidRPr="00892408" w:rsidRDefault="00D14F8C" w:rsidP="00D14F8C">
      <w:pPr>
        <w:pStyle w:val="a2"/>
        <w:spacing w:before="312"/>
        <w:rPr>
          <w:sz w:val="30"/>
          <w:szCs w:val="30"/>
        </w:rPr>
      </w:pPr>
      <w:r w:rsidRPr="00892408">
        <w:rPr>
          <w:rFonts w:hint="eastAsia"/>
          <w:sz w:val="30"/>
          <w:szCs w:val="30"/>
        </w:rPr>
        <w:t>文本标记</w:t>
      </w:r>
    </w:p>
    <w:p w:rsidR="00D14F8C" w:rsidRPr="00892408" w:rsidRDefault="00D14F8C" w:rsidP="00D14F8C">
      <w:pPr>
        <w:pStyle w:val="a3"/>
        <w:spacing w:before="156" w:after="156"/>
        <w:rPr>
          <w:sz w:val="30"/>
          <w:szCs w:val="30"/>
        </w:rPr>
      </w:pPr>
      <w:r w:rsidRPr="00892408">
        <w:rPr>
          <w:rFonts w:hint="eastAsia"/>
          <w:sz w:val="30"/>
          <w:szCs w:val="30"/>
        </w:rPr>
        <w:t>问题</w:t>
      </w:r>
    </w:p>
    <w:p w:rsidR="00D14F8C" w:rsidRPr="00892408" w:rsidRDefault="00D14F8C" w:rsidP="00D14F8C">
      <w:pPr>
        <w:rPr>
          <w:rFonts w:ascii="微软雅黑" w:eastAsia="微软雅黑" w:hAnsi="微软雅黑"/>
          <w:kern w:val="0"/>
          <w:sz w:val="30"/>
          <w:szCs w:val="30"/>
        </w:rPr>
      </w:pPr>
      <w:r w:rsidRPr="00892408">
        <w:rPr>
          <w:rFonts w:ascii="微软雅黑" w:eastAsia="微软雅黑" w:hAnsi="微软雅黑" w:hint="eastAsia"/>
          <w:kern w:val="0"/>
          <w:sz w:val="30"/>
          <w:szCs w:val="30"/>
        </w:rPr>
        <w:t>修改上节中所创建的 01_doc.html 文档，为页面添加文本标记，实现如图－1所示的页面效果：</w:t>
      </w:r>
    </w:p>
    <w:p w:rsidR="00D14F8C" w:rsidRPr="00892408" w:rsidRDefault="00F86165" w:rsidP="00D14F8C">
      <w:pPr>
        <w:pStyle w:val="af9"/>
        <w:spacing w:before="156" w:after="156"/>
        <w:rPr>
          <w:rFonts w:ascii="微软雅黑" w:hAnsi="微软雅黑"/>
          <w:sz w:val="30"/>
          <w:szCs w:val="30"/>
        </w:rPr>
      </w:pPr>
      <w:r w:rsidRPr="00892408">
        <w:rPr>
          <w:rFonts w:ascii="微软雅黑" w:hAnsi="微软雅黑"/>
          <w:sz w:val="30"/>
          <w:szCs w:val="3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284.55pt">
            <v:imagedata r:id="rId9" o:title="1"/>
          </v:shape>
        </w:pict>
      </w:r>
    </w:p>
    <w:p w:rsidR="00D14F8C" w:rsidRPr="00892408" w:rsidRDefault="00D14F8C" w:rsidP="00D14F8C">
      <w:pPr>
        <w:pStyle w:val="af9"/>
        <w:spacing w:before="156" w:after="156"/>
        <w:rPr>
          <w:rFonts w:ascii="微软雅黑" w:hAnsi="微软雅黑"/>
          <w:sz w:val="30"/>
          <w:szCs w:val="30"/>
        </w:rPr>
      </w:pPr>
      <w:r w:rsidRPr="00892408">
        <w:rPr>
          <w:rFonts w:ascii="微软雅黑" w:hAnsi="微软雅黑" w:hint="eastAsia"/>
          <w:sz w:val="30"/>
          <w:szCs w:val="30"/>
        </w:rPr>
        <w:t>图－１</w:t>
      </w:r>
    </w:p>
    <w:p w:rsidR="00D14F8C" w:rsidRPr="00892408" w:rsidRDefault="00D14F8C" w:rsidP="00D14F8C">
      <w:pPr>
        <w:pStyle w:val="a3"/>
        <w:spacing w:before="156" w:after="156"/>
        <w:rPr>
          <w:sz w:val="30"/>
          <w:szCs w:val="30"/>
        </w:rPr>
      </w:pPr>
      <w:r w:rsidRPr="00892408">
        <w:rPr>
          <w:rFonts w:hint="eastAsia"/>
          <w:sz w:val="30"/>
          <w:szCs w:val="30"/>
        </w:rPr>
        <w:t>方案</w:t>
      </w:r>
    </w:p>
    <w:p w:rsidR="00D14F8C" w:rsidRPr="00892408" w:rsidRDefault="00D14F8C" w:rsidP="00D14F8C">
      <w:pPr>
        <w:rPr>
          <w:rFonts w:ascii="微软雅黑" w:eastAsia="微软雅黑" w:hAnsi="微软雅黑"/>
          <w:kern w:val="0"/>
          <w:sz w:val="30"/>
          <w:szCs w:val="30"/>
        </w:rPr>
      </w:pPr>
      <w:r w:rsidRPr="00892408">
        <w:rPr>
          <w:rFonts w:ascii="微软雅黑" w:eastAsia="微软雅黑" w:hAnsi="微软雅黑" w:hint="eastAsia"/>
          <w:kern w:val="0"/>
          <w:sz w:val="30"/>
          <w:szCs w:val="30"/>
        </w:rPr>
        <w:t>图－1所示的页面中，文本“</w:t>
      </w:r>
      <w:r w:rsidRPr="00892408">
        <w:rPr>
          <w:rFonts w:ascii="微软雅黑" w:eastAsia="微软雅黑" w:hAnsi="微软雅黑"/>
          <w:kern w:val="0"/>
          <w:sz w:val="30"/>
          <w:szCs w:val="30"/>
        </w:rPr>
        <w:t>Java 语言基础 &lt;Day0</w:t>
      </w:r>
      <w:r w:rsidRPr="00892408">
        <w:rPr>
          <w:rFonts w:ascii="微软雅黑" w:eastAsia="微软雅黑" w:hAnsi="微软雅黑" w:hint="eastAsia"/>
          <w:kern w:val="0"/>
          <w:sz w:val="30"/>
          <w:szCs w:val="30"/>
        </w:rPr>
        <w:t>3</w:t>
      </w:r>
      <w:r w:rsidRPr="00892408">
        <w:rPr>
          <w:rFonts w:ascii="微软雅黑" w:eastAsia="微软雅黑" w:hAnsi="微软雅黑"/>
          <w:kern w:val="0"/>
          <w:sz w:val="30"/>
          <w:szCs w:val="30"/>
        </w:rPr>
        <w:t>&gt;</w:t>
      </w:r>
      <w:r w:rsidRPr="00892408">
        <w:rPr>
          <w:rFonts w:ascii="微软雅黑" w:eastAsia="微软雅黑" w:hAnsi="微软雅黑" w:hint="eastAsia"/>
          <w:kern w:val="0"/>
          <w:sz w:val="30"/>
          <w:szCs w:val="30"/>
        </w:rPr>
        <w:t>”为一级标题，使用 &lt;h1&gt; 元素创建。其中，特殊字符需要使用转义符，而红色文本需要使用 &lt;span&gt; 元素标识出来，并添加样式。代码如下：</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&lt;h1 align="center"&gt;</w:t>
      </w:r>
    </w:p>
    <w:p w:rsidR="00D14F8C" w:rsidRPr="00892408" w:rsidRDefault="00D14F8C" w:rsidP="00D14F8C">
      <w:pPr>
        <w:pStyle w:val="afa"/>
        <w:spacing w:before="312" w:after="312"/>
        <w:ind w:firstLineChars="661" w:firstLine="1983"/>
        <w:rPr>
          <w:rFonts w:ascii="微软雅黑" w:hAnsi="微软雅黑"/>
          <w:sz w:val="30"/>
          <w:szCs w:val="30"/>
        </w:rPr>
      </w:pPr>
      <w:proofErr w:type="spellStart"/>
      <w:r w:rsidRPr="00892408">
        <w:rPr>
          <w:rFonts w:ascii="微软雅黑" w:hAnsi="微软雅黑"/>
          <w:sz w:val="30"/>
          <w:szCs w:val="30"/>
        </w:rPr>
        <w:t>Java&amp;nbsp</w:t>
      </w:r>
      <w:proofErr w:type="spellEnd"/>
      <w:r w:rsidRPr="00892408">
        <w:rPr>
          <w:rFonts w:ascii="微软雅黑" w:hAnsi="微软雅黑"/>
          <w:sz w:val="30"/>
          <w:szCs w:val="30"/>
        </w:rPr>
        <w:t>;</w:t>
      </w:r>
      <w:r w:rsidRPr="00892408">
        <w:rPr>
          <w:rFonts w:ascii="微软雅黑" w:hAnsi="微软雅黑" w:hint="eastAsia"/>
          <w:sz w:val="30"/>
          <w:szCs w:val="30"/>
        </w:rPr>
        <w:t>语言基础</w:t>
      </w:r>
      <w:r w:rsidRPr="00892408">
        <w:rPr>
          <w:rFonts w:ascii="微软雅黑" w:hAnsi="微软雅黑"/>
          <w:sz w:val="30"/>
          <w:szCs w:val="30"/>
        </w:rPr>
        <w:t>&lt;span style="</w:t>
      </w:r>
      <w:proofErr w:type="spellStart"/>
      <w:r w:rsidRPr="00892408">
        <w:rPr>
          <w:rFonts w:ascii="微软雅黑" w:hAnsi="微软雅黑"/>
          <w:sz w:val="30"/>
          <w:szCs w:val="30"/>
        </w:rPr>
        <w:t>color:</w:t>
      </w:r>
      <w:proofErr w:type="gramStart"/>
      <w:r w:rsidRPr="00892408">
        <w:rPr>
          <w:rFonts w:ascii="微软雅黑" w:hAnsi="微软雅黑"/>
          <w:sz w:val="30"/>
          <w:szCs w:val="30"/>
        </w:rPr>
        <w:t>Red</w:t>
      </w:r>
      <w:proofErr w:type="spellEnd"/>
      <w:r w:rsidRPr="00892408">
        <w:rPr>
          <w:rFonts w:ascii="微软雅黑" w:hAnsi="微软雅黑"/>
          <w:sz w:val="30"/>
          <w:szCs w:val="30"/>
        </w:rPr>
        <w:t>;</w:t>
      </w:r>
      <w:proofErr w:type="gramEnd"/>
      <w:r w:rsidRPr="00892408">
        <w:rPr>
          <w:rFonts w:ascii="微软雅黑" w:hAnsi="微软雅黑"/>
          <w:sz w:val="30"/>
          <w:szCs w:val="30"/>
        </w:rPr>
        <w:t>"&gt;&amp;lt;Day0</w:t>
      </w:r>
      <w:r w:rsidRPr="00892408">
        <w:rPr>
          <w:rFonts w:ascii="微软雅黑" w:hAnsi="微软雅黑" w:hint="eastAsia"/>
          <w:sz w:val="30"/>
          <w:szCs w:val="30"/>
        </w:rPr>
        <w:t>3</w:t>
      </w:r>
      <w:r w:rsidRPr="00892408">
        <w:rPr>
          <w:rFonts w:ascii="微软雅黑" w:hAnsi="微软雅黑"/>
          <w:sz w:val="30"/>
          <w:szCs w:val="30"/>
        </w:rPr>
        <w:t>&amp;gt;&lt;/span&gt;</w:t>
      </w:r>
    </w:p>
    <w:p w:rsidR="00D14F8C" w:rsidRPr="00892408" w:rsidRDefault="00D14F8C" w:rsidP="00D14F8C">
      <w:pPr>
        <w:pStyle w:val="afa"/>
        <w:spacing w:before="312" w:after="312"/>
        <w:ind w:firstLineChars="233" w:firstLine="699"/>
        <w:rPr>
          <w:rFonts w:ascii="微软雅黑" w:hAnsi="微软雅黑"/>
          <w:sz w:val="30"/>
          <w:szCs w:val="30"/>
        </w:rPr>
      </w:pPr>
      <w:r w:rsidRPr="00892408">
        <w:rPr>
          <w:rFonts w:ascii="微软雅黑" w:hAnsi="微软雅黑"/>
          <w:sz w:val="30"/>
          <w:szCs w:val="30"/>
        </w:rPr>
        <w:t>&lt;/h1&gt;</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文本“</w:t>
      </w:r>
      <w:r w:rsidRPr="00892408">
        <w:rPr>
          <w:rFonts w:ascii="微软雅黑" w:eastAsia="微软雅黑" w:hAnsi="微软雅黑"/>
          <w:sz w:val="30"/>
          <w:szCs w:val="30"/>
        </w:rPr>
        <w:t>1 个人所得税计算器”</w:t>
      </w:r>
      <w:r w:rsidRPr="00892408">
        <w:rPr>
          <w:rFonts w:ascii="微软雅黑" w:eastAsia="微软雅黑" w:hAnsi="微软雅黑" w:hint="eastAsia"/>
          <w:sz w:val="30"/>
          <w:szCs w:val="30"/>
        </w:rPr>
        <w:t>为二级标题，使用 &lt;h2&gt; 元素创建；文本“</w:t>
      </w:r>
      <w:r w:rsidRPr="00892408">
        <w:rPr>
          <w:rFonts w:ascii="微软雅黑" w:eastAsia="微软雅黑" w:hAnsi="微软雅黑"/>
          <w:sz w:val="30"/>
          <w:szCs w:val="30"/>
        </w:rPr>
        <w:t>1.1 问题”</w:t>
      </w:r>
      <w:r w:rsidRPr="00892408">
        <w:rPr>
          <w:rFonts w:ascii="微软雅黑" w:eastAsia="微软雅黑" w:hAnsi="微软雅黑" w:hint="eastAsia"/>
          <w:sz w:val="30"/>
          <w:szCs w:val="30"/>
        </w:rPr>
        <w:t>、 “</w:t>
      </w:r>
      <w:r w:rsidRPr="00892408">
        <w:rPr>
          <w:rFonts w:ascii="微软雅黑" w:eastAsia="微软雅黑" w:hAnsi="微软雅黑"/>
          <w:sz w:val="30"/>
          <w:szCs w:val="30"/>
        </w:rPr>
        <w:t>1.2 方案”</w:t>
      </w:r>
      <w:r w:rsidRPr="00892408">
        <w:rPr>
          <w:rFonts w:ascii="微软雅黑" w:eastAsia="微软雅黑" w:hAnsi="微软雅黑" w:hint="eastAsia"/>
          <w:sz w:val="30"/>
          <w:szCs w:val="30"/>
        </w:rPr>
        <w:t>和“1.3 实现</w:t>
      </w:r>
      <w:r w:rsidRPr="00892408">
        <w:rPr>
          <w:rFonts w:ascii="微软雅黑" w:eastAsia="微软雅黑" w:hAnsi="微软雅黑"/>
          <w:sz w:val="30"/>
          <w:szCs w:val="30"/>
        </w:rPr>
        <w:t>”</w:t>
      </w:r>
      <w:r w:rsidRPr="00892408">
        <w:rPr>
          <w:rFonts w:ascii="微软雅黑" w:eastAsia="微软雅黑" w:hAnsi="微软雅黑" w:hint="eastAsia"/>
          <w:sz w:val="30"/>
          <w:szCs w:val="30"/>
        </w:rPr>
        <w:t>为三级标题，使用 &lt;h3&gt; 元素创建。代码如下：</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lastRenderedPageBreak/>
        <w:t>&lt;h3&gt;1.1</w:t>
      </w:r>
      <w:r w:rsidRPr="00892408">
        <w:rPr>
          <w:rFonts w:ascii="微软雅黑" w:hAnsi="微软雅黑" w:hint="eastAsia"/>
          <w:sz w:val="30"/>
          <w:szCs w:val="30"/>
        </w:rPr>
        <w:t>&amp;nbsp;问题</w:t>
      </w:r>
      <w:r w:rsidRPr="00892408">
        <w:rPr>
          <w:rFonts w:ascii="微软雅黑" w:hAnsi="微软雅黑"/>
          <w:sz w:val="30"/>
          <w:szCs w:val="30"/>
        </w:rPr>
        <w:t>&lt;/h3&gt;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&lt;h3&gt;1.</w:t>
      </w:r>
      <w:r w:rsidRPr="00892408">
        <w:rPr>
          <w:rFonts w:ascii="微软雅黑" w:hAnsi="微软雅黑" w:hint="eastAsia"/>
          <w:sz w:val="30"/>
          <w:szCs w:val="30"/>
        </w:rPr>
        <w:t>2&amp;nbsp;方案</w:t>
      </w:r>
      <w:r w:rsidRPr="00892408">
        <w:rPr>
          <w:rFonts w:ascii="微软雅黑" w:hAnsi="微软雅黑"/>
          <w:sz w:val="30"/>
          <w:szCs w:val="30"/>
        </w:rPr>
        <w:t>&lt;/h3&gt;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&lt;h3&gt;1.</w:t>
      </w:r>
      <w:r w:rsidRPr="00892408">
        <w:rPr>
          <w:rFonts w:ascii="微软雅黑" w:hAnsi="微软雅黑" w:hint="eastAsia"/>
          <w:sz w:val="30"/>
          <w:szCs w:val="30"/>
        </w:rPr>
        <w:t>3&amp;nbsp;实现</w:t>
      </w:r>
      <w:r w:rsidRPr="00892408">
        <w:rPr>
          <w:rFonts w:ascii="微软雅黑" w:hAnsi="微软雅黑"/>
          <w:sz w:val="30"/>
          <w:szCs w:val="30"/>
        </w:rPr>
        <w:t>&lt;/h3&gt;</w:t>
      </w:r>
    </w:p>
    <w:p w:rsidR="00D14F8C" w:rsidRPr="00892408" w:rsidRDefault="00D14F8C" w:rsidP="00D14F8C">
      <w:pPr>
        <w:rPr>
          <w:rFonts w:ascii="微软雅黑" w:eastAsia="微软雅黑" w:hAnsi="微软雅黑"/>
          <w:kern w:val="0"/>
          <w:sz w:val="30"/>
          <w:szCs w:val="30"/>
        </w:rPr>
      </w:pPr>
      <w:r w:rsidRPr="00892408">
        <w:rPr>
          <w:rFonts w:ascii="微软雅黑" w:eastAsia="微软雅黑" w:hAnsi="微软雅黑" w:hint="eastAsia"/>
          <w:kern w:val="0"/>
          <w:sz w:val="30"/>
          <w:szCs w:val="30"/>
        </w:rPr>
        <w:t>其他文本使用段落元素　&lt;p&gt;　创建，空白行使用换行元素　&lt;</w:t>
      </w:r>
      <w:proofErr w:type="spellStart"/>
      <w:r w:rsidRPr="00892408">
        <w:rPr>
          <w:rFonts w:ascii="微软雅黑" w:eastAsia="微软雅黑" w:hAnsi="微软雅黑" w:hint="eastAsia"/>
          <w:kern w:val="0"/>
          <w:sz w:val="30"/>
          <w:szCs w:val="30"/>
        </w:rPr>
        <w:t>br</w:t>
      </w:r>
      <w:proofErr w:type="spellEnd"/>
      <w:r w:rsidRPr="00892408">
        <w:rPr>
          <w:rFonts w:ascii="微软雅黑" w:eastAsia="微软雅黑" w:hAnsi="微软雅黑" w:hint="eastAsia"/>
          <w:kern w:val="0"/>
          <w:sz w:val="30"/>
          <w:szCs w:val="30"/>
        </w:rPr>
        <w:t>&gt;　创建。</w:t>
      </w:r>
    </w:p>
    <w:p w:rsidR="00D14F8C" w:rsidRPr="00892408" w:rsidRDefault="00D14F8C" w:rsidP="00D14F8C">
      <w:pPr>
        <w:pStyle w:val="a3"/>
        <w:spacing w:before="156" w:after="156"/>
        <w:rPr>
          <w:sz w:val="30"/>
          <w:szCs w:val="30"/>
        </w:rPr>
      </w:pPr>
      <w:r w:rsidRPr="00892408">
        <w:rPr>
          <w:rFonts w:hint="eastAsia"/>
          <w:sz w:val="30"/>
          <w:szCs w:val="30"/>
        </w:rPr>
        <w:t>实现</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图－1所示的　01_doc.html 的文件的代码如下所示：</w:t>
      </w:r>
    </w:p>
    <w:p w:rsidR="00D14F8C" w:rsidRPr="00892408" w:rsidRDefault="00D14F8C" w:rsidP="00D14F8C">
      <w:pPr>
        <w:pStyle w:val="aff0"/>
        <w:spacing w:before="312" w:after="312"/>
        <w:ind w:firstLine="600"/>
        <w:rPr>
          <w:rFonts w:ascii="微软雅黑" w:eastAsia="微软雅黑" w:hAnsi="微软雅黑"/>
          <w:sz w:val="30"/>
          <w:szCs w:val="30"/>
        </w:rPr>
      </w:pPr>
      <w:proofErr w:type="gramStart"/>
      <w:r w:rsidRPr="00892408">
        <w:rPr>
          <w:rFonts w:ascii="微软雅黑" w:eastAsia="微软雅黑" w:hAnsi="微软雅黑"/>
          <w:sz w:val="30"/>
          <w:szCs w:val="30"/>
        </w:rPr>
        <w:t>&lt;!DOCTYPE</w:t>
      </w:r>
      <w:proofErr w:type="gramEnd"/>
      <w:r w:rsidRPr="00892408">
        <w:rPr>
          <w:rFonts w:ascii="微软雅黑" w:eastAsia="微软雅黑" w:hAnsi="微软雅黑"/>
          <w:sz w:val="30"/>
          <w:szCs w:val="30"/>
        </w:rPr>
        <w:t xml:space="preserve"> html PUBLIC "-//W3C//DTD XHTML 1.0 Transitional//EN" "http://www.w3.org/TR/xhtml1/DTD/xhtml1-transitional.dtd"&gt;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&lt;html </w:t>
      </w:r>
      <w:proofErr w:type="spellStart"/>
      <w:r w:rsidRPr="00892408">
        <w:rPr>
          <w:rFonts w:ascii="微软雅黑" w:eastAsia="微软雅黑" w:hAnsi="微软雅黑"/>
          <w:sz w:val="30"/>
          <w:szCs w:val="30"/>
        </w:rPr>
        <w:t>xmlns</w:t>
      </w:r>
      <w:proofErr w:type="spellEnd"/>
      <w:r w:rsidRPr="00892408">
        <w:rPr>
          <w:rFonts w:ascii="微软雅黑" w:eastAsia="微软雅黑" w:hAnsi="微软雅黑"/>
          <w:sz w:val="30"/>
          <w:szCs w:val="30"/>
        </w:rPr>
        <w:t>="http://www.w3.org/1999/xhtml"&gt;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head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&lt;title&gt;第一个 HTML 文档&lt;/title&gt;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&lt;meta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="content-type" content="text/</w:t>
      </w:r>
      <w:proofErr w:type="spellStart"/>
      <w:r w:rsidRPr="00892408">
        <w:rPr>
          <w:rFonts w:ascii="微软雅黑" w:eastAsia="微软雅黑" w:hAnsi="微软雅黑"/>
          <w:sz w:val="30"/>
          <w:szCs w:val="30"/>
        </w:rPr>
        <w:t>html</w:t>
      </w:r>
      <w:proofErr w:type="gramStart"/>
      <w:r w:rsidRPr="00892408">
        <w:rPr>
          <w:rFonts w:ascii="微软雅黑" w:eastAsia="微软雅黑" w:hAnsi="微软雅黑"/>
          <w:sz w:val="30"/>
          <w:szCs w:val="30"/>
        </w:rPr>
        <w:t>;charset</w:t>
      </w:r>
      <w:proofErr w:type="spellEnd"/>
      <w:proofErr w:type="gramEnd"/>
      <w:r w:rsidRPr="00892408">
        <w:rPr>
          <w:rFonts w:ascii="微软雅黑" w:eastAsia="微软雅黑" w:hAnsi="微软雅黑"/>
          <w:sz w:val="30"/>
          <w:szCs w:val="30"/>
        </w:rPr>
        <w:t>=utf-8"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meta</w:t>
      </w:r>
      <w:proofErr w:type="gramEnd"/>
      <w:r w:rsidRPr="00892408">
        <w:rPr>
          <w:rFonts w:ascii="微软雅黑" w:eastAsia="微软雅黑" w:hAnsi="微软雅黑"/>
          <w:sz w:val="30"/>
          <w:szCs w:val="30"/>
        </w:rPr>
        <w:t xml:space="preserve">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="refresh" content="10"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&lt;/head&gt;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body</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&lt;h1 align="center"&gt;</w:t>
      </w:r>
      <w:proofErr w:type="spellStart"/>
      <w:r w:rsidRPr="00892408">
        <w:rPr>
          <w:rFonts w:ascii="微软雅黑" w:eastAsia="微软雅黑" w:hAnsi="微软雅黑" w:hint="eastAsia"/>
          <w:sz w:val="30"/>
          <w:szCs w:val="30"/>
        </w:rPr>
        <w:t>Java&amp;nbsp</w:t>
      </w:r>
      <w:proofErr w:type="spellEnd"/>
      <w:r w:rsidRPr="00892408">
        <w:rPr>
          <w:rFonts w:ascii="微软雅黑" w:eastAsia="微软雅黑" w:hAnsi="微软雅黑" w:hint="eastAsia"/>
          <w:sz w:val="30"/>
          <w:szCs w:val="30"/>
        </w:rPr>
        <w:t>;语言基础 &lt;span style="</w:t>
      </w:r>
      <w:proofErr w:type="spellStart"/>
      <w:r w:rsidRPr="00892408">
        <w:rPr>
          <w:rFonts w:ascii="微软雅黑" w:eastAsia="微软雅黑" w:hAnsi="微软雅黑" w:hint="eastAsia"/>
          <w:sz w:val="30"/>
          <w:szCs w:val="30"/>
        </w:rPr>
        <w:t>color:</w:t>
      </w:r>
      <w:proofErr w:type="gramStart"/>
      <w:r w:rsidRPr="00892408">
        <w:rPr>
          <w:rFonts w:ascii="微软雅黑" w:eastAsia="微软雅黑" w:hAnsi="微软雅黑" w:hint="eastAsia"/>
          <w:sz w:val="30"/>
          <w:szCs w:val="30"/>
        </w:rPr>
        <w:t>Red</w:t>
      </w:r>
      <w:proofErr w:type="spellEnd"/>
      <w:r w:rsidRPr="00892408">
        <w:rPr>
          <w:rFonts w:ascii="微软雅黑" w:eastAsia="微软雅黑" w:hAnsi="微软雅黑" w:hint="eastAsia"/>
          <w:sz w:val="30"/>
          <w:szCs w:val="30"/>
        </w:rPr>
        <w:t>;</w:t>
      </w:r>
      <w:proofErr w:type="gramEnd"/>
      <w:r w:rsidRPr="00892408">
        <w:rPr>
          <w:rFonts w:ascii="微软雅黑" w:eastAsia="微软雅黑" w:hAnsi="微软雅黑" w:hint="eastAsia"/>
          <w:sz w:val="30"/>
          <w:szCs w:val="30"/>
        </w:rPr>
        <w:t>"&gt;&amp;lt;Day03&amp;gt;&lt;/span&gt;&lt;/h1&gt;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&lt;h2&gt;1&amp;nbsp;个人所得税计算器&lt;/h2&gt;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&lt;h3&gt;1.1&amp;nbsp;问题&lt;/h3&gt;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&lt;p&gt;计算个人所得税的缴纳情况。用户从控制台输入税前工资的金额，系统根据用户输入的工资金额计算应缴纳的税额。&lt;/p&gt;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lastRenderedPageBreak/>
        <w:t xml:space="preserve">        &lt;h3&gt;1.2&amp;nbsp;方案&lt;/h3&gt;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&lt;p&gt;使用if语句来完成该程序。&lt;/p&gt;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&lt;h3&gt;1.3&amp;nbsp;实现&lt;/h3&gt;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&lt;p&gt;使用记事本建立一个名称为&amp;</w:t>
      </w:r>
      <w:proofErr w:type="spellStart"/>
      <w:r w:rsidRPr="00892408">
        <w:rPr>
          <w:rFonts w:ascii="微软雅黑" w:eastAsia="微软雅黑" w:hAnsi="微软雅黑" w:hint="eastAsia"/>
          <w:sz w:val="30"/>
          <w:szCs w:val="30"/>
        </w:rPr>
        <w:t>nbsp;IncomeTax.java&amp;nbsp</w:t>
      </w:r>
      <w:proofErr w:type="spellEnd"/>
      <w:r w:rsidRPr="00892408">
        <w:rPr>
          <w:rFonts w:ascii="微软雅黑" w:eastAsia="微软雅黑" w:hAnsi="微软雅黑" w:hint="eastAsia"/>
          <w:sz w:val="30"/>
          <w:szCs w:val="30"/>
        </w:rPr>
        <w:t>;的文本文件。定义一个类，代码如下：&lt;/p&gt;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w:t>
      </w:r>
      <w:proofErr w:type="spellStart"/>
      <w:proofErr w:type="gramStart"/>
      <w:r w:rsidRPr="00892408">
        <w:rPr>
          <w:rFonts w:ascii="微软雅黑" w:eastAsia="微软雅黑" w:hAnsi="微软雅黑"/>
          <w:sz w:val="30"/>
          <w:szCs w:val="30"/>
        </w:rPr>
        <w:t>public&amp;</w:t>
      </w:r>
      <w:proofErr w:type="gramEnd"/>
      <w:r w:rsidRPr="00892408">
        <w:rPr>
          <w:rFonts w:ascii="微软雅黑" w:eastAsia="微软雅黑" w:hAnsi="微软雅黑"/>
          <w:sz w:val="30"/>
          <w:szCs w:val="30"/>
        </w:rPr>
        <w:t>nbsp;class&amp;nbsp;IncomeTax</w:t>
      </w:r>
      <w:proofErr w:type="spellEnd"/>
      <w:r w:rsidRPr="00892408">
        <w:rPr>
          <w:rFonts w:ascii="微软雅黑" w:eastAsia="微软雅黑" w:hAnsi="微软雅黑"/>
          <w:sz w:val="30"/>
          <w:szCs w:val="30"/>
        </w:rPr>
        <w: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&lt;/p&gt;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&lt;/body&gt;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&lt;/html&gt;</w:t>
      </w:r>
    </w:p>
    <w:p w:rsidR="00D14F8C" w:rsidRPr="00892408" w:rsidRDefault="00D14F8C" w:rsidP="00D14F8C">
      <w:pPr>
        <w:pStyle w:val="a3"/>
        <w:spacing w:before="156" w:after="156"/>
        <w:rPr>
          <w:sz w:val="30"/>
          <w:szCs w:val="30"/>
        </w:rPr>
      </w:pPr>
      <w:r w:rsidRPr="00892408">
        <w:rPr>
          <w:rFonts w:hint="eastAsia"/>
          <w:sz w:val="30"/>
          <w:szCs w:val="30"/>
        </w:rPr>
        <w:t>扩展</w:t>
      </w:r>
    </w:p>
    <w:p w:rsidR="00D14F8C" w:rsidRPr="00892408" w:rsidRDefault="00D14F8C" w:rsidP="00D14F8C">
      <w:pPr>
        <w:pStyle w:val="a2"/>
        <w:spacing w:before="312"/>
        <w:rPr>
          <w:sz w:val="30"/>
          <w:szCs w:val="30"/>
        </w:rPr>
      </w:pPr>
      <w:r w:rsidRPr="00892408">
        <w:rPr>
          <w:rFonts w:hint="eastAsia"/>
          <w:sz w:val="30"/>
          <w:szCs w:val="30"/>
        </w:rPr>
        <w:t>图像和链接</w:t>
      </w:r>
    </w:p>
    <w:p w:rsidR="00D14F8C" w:rsidRPr="00892408" w:rsidRDefault="00D14F8C" w:rsidP="00D14F8C">
      <w:pPr>
        <w:pStyle w:val="a3"/>
        <w:spacing w:before="156" w:after="156"/>
        <w:rPr>
          <w:sz w:val="30"/>
          <w:szCs w:val="30"/>
        </w:rPr>
      </w:pPr>
      <w:r w:rsidRPr="00892408">
        <w:rPr>
          <w:rFonts w:hint="eastAsia"/>
          <w:sz w:val="30"/>
          <w:szCs w:val="30"/>
        </w:rPr>
        <w:t>问题</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kern w:val="0"/>
          <w:sz w:val="30"/>
          <w:szCs w:val="30"/>
        </w:rPr>
        <w:t>继续修改上节中所创建的 01_doc.html 文档，</w:t>
      </w:r>
      <w:r w:rsidRPr="00892408">
        <w:rPr>
          <w:rFonts w:ascii="微软雅黑" w:eastAsia="微软雅黑" w:hAnsi="微软雅黑" w:hint="eastAsia"/>
          <w:sz w:val="30"/>
          <w:szCs w:val="30"/>
        </w:rPr>
        <w:t>为图－1所示的页面中的“1.1 问题</w:t>
      </w:r>
      <w:r w:rsidRPr="00892408">
        <w:rPr>
          <w:rFonts w:ascii="微软雅黑" w:eastAsia="微软雅黑" w:hAnsi="微软雅黑"/>
          <w:sz w:val="30"/>
          <w:szCs w:val="30"/>
        </w:rPr>
        <w:t>”</w:t>
      </w:r>
      <w:r w:rsidRPr="00892408">
        <w:rPr>
          <w:rFonts w:ascii="微软雅黑" w:eastAsia="微软雅黑" w:hAnsi="微软雅黑" w:hint="eastAsia"/>
          <w:sz w:val="30"/>
          <w:szCs w:val="30"/>
        </w:rPr>
        <w:t>部分添加图像，页面效果如图－2所示。</w:t>
      </w:r>
    </w:p>
    <w:p w:rsidR="00D14F8C" w:rsidRPr="00892408" w:rsidRDefault="00F86165" w:rsidP="00D14F8C">
      <w:pPr>
        <w:pStyle w:val="af9"/>
        <w:spacing w:before="156" w:after="156"/>
        <w:rPr>
          <w:rFonts w:ascii="微软雅黑" w:hAnsi="微软雅黑"/>
          <w:sz w:val="30"/>
          <w:szCs w:val="30"/>
        </w:rPr>
      </w:pPr>
      <w:r w:rsidRPr="00892408">
        <w:rPr>
          <w:rFonts w:ascii="微软雅黑" w:hAnsi="微软雅黑"/>
          <w:sz w:val="30"/>
          <w:szCs w:val="30"/>
        </w:rPr>
        <w:lastRenderedPageBreak/>
        <w:pict>
          <v:shape id="_x0000_i1026" type="#_x0000_t75" style="width:481.7pt;height:282pt">
            <v:imagedata r:id="rId10" o:title="2"/>
          </v:shape>
        </w:pict>
      </w:r>
    </w:p>
    <w:p w:rsidR="00D14F8C" w:rsidRPr="00892408" w:rsidRDefault="00D14F8C" w:rsidP="00D14F8C">
      <w:pPr>
        <w:pStyle w:val="af9"/>
        <w:spacing w:before="156" w:after="156"/>
        <w:rPr>
          <w:rFonts w:ascii="微软雅黑" w:hAnsi="微软雅黑"/>
          <w:sz w:val="30"/>
          <w:szCs w:val="30"/>
        </w:rPr>
      </w:pPr>
      <w:r w:rsidRPr="00892408">
        <w:rPr>
          <w:rFonts w:ascii="微软雅黑" w:hAnsi="微软雅黑" w:hint="eastAsia"/>
          <w:sz w:val="30"/>
          <w:szCs w:val="30"/>
        </w:rPr>
        <w:t>图－2</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然后，为图－1所示的页面中的“1.2 方案</w:t>
      </w:r>
      <w:r w:rsidRPr="00892408">
        <w:rPr>
          <w:rFonts w:ascii="微软雅黑" w:eastAsia="微软雅黑" w:hAnsi="微软雅黑"/>
          <w:sz w:val="30"/>
          <w:szCs w:val="30"/>
        </w:rPr>
        <w:t>”</w:t>
      </w:r>
      <w:r w:rsidRPr="00892408">
        <w:rPr>
          <w:rFonts w:ascii="微软雅黑" w:eastAsia="微软雅黑" w:hAnsi="微软雅黑" w:hint="eastAsia"/>
          <w:sz w:val="30"/>
          <w:szCs w:val="30"/>
        </w:rPr>
        <w:t>部分添加图像，页面效果如图－3所示。</w:t>
      </w:r>
    </w:p>
    <w:p w:rsidR="00D14F8C" w:rsidRPr="00892408" w:rsidRDefault="00F86165" w:rsidP="00D14F8C">
      <w:pPr>
        <w:pStyle w:val="af9"/>
        <w:spacing w:before="156" w:after="156"/>
        <w:rPr>
          <w:rFonts w:ascii="微软雅黑" w:hAnsi="微软雅黑"/>
          <w:sz w:val="30"/>
          <w:szCs w:val="30"/>
        </w:rPr>
      </w:pPr>
      <w:r w:rsidRPr="00892408">
        <w:rPr>
          <w:rFonts w:ascii="微软雅黑" w:hAnsi="微软雅黑"/>
          <w:sz w:val="30"/>
          <w:szCs w:val="30"/>
        </w:rPr>
        <w:pict>
          <v:shape id="_x0000_i1027" type="#_x0000_t75" style="width:481.7pt;height:282.85pt">
            <v:imagedata r:id="rId11" o:title="3"/>
          </v:shape>
        </w:pict>
      </w:r>
    </w:p>
    <w:p w:rsidR="00D14F8C" w:rsidRPr="00892408" w:rsidRDefault="00D14F8C" w:rsidP="00D14F8C">
      <w:pPr>
        <w:pStyle w:val="af9"/>
        <w:spacing w:before="156" w:after="156"/>
        <w:rPr>
          <w:rFonts w:ascii="微软雅黑" w:hAnsi="微软雅黑"/>
          <w:sz w:val="30"/>
          <w:szCs w:val="30"/>
        </w:rPr>
      </w:pPr>
      <w:r w:rsidRPr="00892408">
        <w:rPr>
          <w:rFonts w:ascii="微软雅黑" w:hAnsi="微软雅黑" w:hint="eastAsia"/>
          <w:sz w:val="30"/>
          <w:szCs w:val="30"/>
        </w:rPr>
        <w:lastRenderedPageBreak/>
        <w:t>图－3</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并为图－2和图－3上的图像添加链接，单击该图像后，将在新的浏览器窗口（或者页签）中打开</w:t>
      </w:r>
      <w:r w:rsidR="00106077" w:rsidRPr="00892408">
        <w:rPr>
          <w:rFonts w:ascii="微软雅黑" w:eastAsia="微软雅黑" w:hAnsi="微软雅黑" w:hint="eastAsia"/>
          <w:sz w:val="30"/>
          <w:szCs w:val="30"/>
        </w:rPr>
        <w:t>www.wyzc.com</w:t>
      </w:r>
      <w:r w:rsidRPr="00892408">
        <w:rPr>
          <w:rFonts w:ascii="微软雅黑" w:eastAsia="微软雅黑" w:hAnsi="微软雅黑" w:hint="eastAsia"/>
          <w:sz w:val="30"/>
          <w:szCs w:val="30"/>
        </w:rPr>
        <w:t>）。</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另外，页面底部需要添加链接“To Top</w:t>
      </w:r>
      <w:r w:rsidRPr="00892408">
        <w:rPr>
          <w:rFonts w:ascii="微软雅黑" w:eastAsia="微软雅黑" w:hAnsi="微软雅黑"/>
          <w:sz w:val="30"/>
          <w:szCs w:val="30"/>
        </w:rPr>
        <w:t>”</w:t>
      </w:r>
      <w:r w:rsidRPr="00892408">
        <w:rPr>
          <w:rFonts w:ascii="微软雅黑" w:eastAsia="微软雅黑" w:hAnsi="微软雅黑" w:hint="eastAsia"/>
          <w:sz w:val="30"/>
          <w:szCs w:val="30"/>
        </w:rPr>
        <w:t>，单击该链接后，将定位到当前页面的顶端。</w:t>
      </w:r>
    </w:p>
    <w:p w:rsidR="00D14F8C" w:rsidRPr="00892408" w:rsidRDefault="00D14F8C" w:rsidP="00D14F8C">
      <w:pPr>
        <w:pStyle w:val="a3"/>
        <w:spacing w:before="156" w:after="156"/>
        <w:rPr>
          <w:sz w:val="30"/>
          <w:szCs w:val="30"/>
        </w:rPr>
      </w:pPr>
      <w:r w:rsidRPr="00892408">
        <w:rPr>
          <w:rFonts w:hint="eastAsia"/>
          <w:sz w:val="30"/>
          <w:szCs w:val="30"/>
        </w:rPr>
        <w:t>方案</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使用元素 &lt;</w:t>
      </w:r>
      <w:proofErr w:type="spellStart"/>
      <w:r w:rsidRPr="00892408">
        <w:rPr>
          <w:rFonts w:ascii="微软雅黑" w:eastAsia="微软雅黑" w:hAnsi="微软雅黑" w:hint="eastAsia"/>
          <w:sz w:val="30"/>
          <w:szCs w:val="30"/>
        </w:rPr>
        <w:t>img</w:t>
      </w:r>
      <w:proofErr w:type="spellEnd"/>
      <w:r w:rsidRPr="00892408">
        <w:rPr>
          <w:rFonts w:ascii="微软雅黑" w:eastAsia="微软雅黑" w:hAnsi="微软雅黑" w:hint="eastAsia"/>
          <w:sz w:val="30"/>
          <w:szCs w:val="30"/>
        </w:rPr>
        <w:t>&gt; 为页面添加图像，使用 &lt;a&gt; 元素为图像添加链接。为了在新窗口或者新的页签上打开页面，需要设置 &lt;a&gt; 元素的 target 属性的值为 _blank。代码如下：</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&lt;a </w:t>
      </w:r>
      <w:proofErr w:type="spellStart"/>
      <w:r w:rsidRPr="00892408">
        <w:rPr>
          <w:rFonts w:ascii="微软雅黑" w:hAnsi="微软雅黑"/>
          <w:sz w:val="30"/>
          <w:szCs w:val="30"/>
        </w:rPr>
        <w:t>href</w:t>
      </w:r>
      <w:proofErr w:type="spellEnd"/>
      <w:r w:rsidRPr="00892408">
        <w:rPr>
          <w:rFonts w:ascii="微软雅黑" w:hAnsi="微软雅黑"/>
          <w:sz w:val="30"/>
          <w:szCs w:val="30"/>
        </w:rPr>
        <w:t>="</w:t>
      </w:r>
      <w:proofErr w:type="gramStart"/>
      <w:r w:rsidR="00904089" w:rsidRPr="00892408">
        <w:rPr>
          <w:rFonts w:ascii="微软雅黑" w:hAnsi="微软雅黑" w:hint="eastAsia"/>
          <w:sz w:val="30"/>
          <w:szCs w:val="30"/>
        </w:rPr>
        <w:t>www.wyzc.com</w:t>
      </w:r>
      <w:r w:rsidR="00904089" w:rsidRPr="00892408">
        <w:rPr>
          <w:rFonts w:ascii="微软雅黑" w:hAnsi="微软雅黑"/>
          <w:sz w:val="30"/>
          <w:szCs w:val="30"/>
        </w:rPr>
        <w:t xml:space="preserve"> </w:t>
      </w:r>
      <w:r w:rsidRPr="00892408">
        <w:rPr>
          <w:rFonts w:ascii="微软雅黑" w:hAnsi="微软雅黑"/>
          <w:sz w:val="30"/>
          <w:szCs w:val="30"/>
        </w:rPr>
        <w:t>"</w:t>
      </w:r>
      <w:proofErr w:type="gramEnd"/>
      <w:r w:rsidRPr="00892408">
        <w:rPr>
          <w:rFonts w:ascii="微软雅黑" w:hAnsi="微软雅黑"/>
          <w:sz w:val="30"/>
          <w:szCs w:val="30"/>
        </w:rPr>
        <w:t xml:space="preserve"> target="_blank"&gt;</w:t>
      </w:r>
    </w:p>
    <w:p w:rsidR="00D14F8C" w:rsidRPr="00892408" w:rsidRDefault="00D14F8C" w:rsidP="00D14F8C">
      <w:pPr>
        <w:pStyle w:val="afa"/>
        <w:spacing w:before="312" w:after="312"/>
        <w:ind w:firstLineChars="550" w:firstLine="1650"/>
        <w:rPr>
          <w:rFonts w:ascii="微软雅黑" w:hAnsi="微软雅黑"/>
          <w:sz w:val="30"/>
          <w:szCs w:val="30"/>
        </w:rPr>
      </w:pPr>
      <w:r w:rsidRPr="00892408">
        <w:rPr>
          <w:rFonts w:ascii="微软雅黑" w:hAnsi="微软雅黑"/>
          <w:sz w:val="30"/>
          <w:szCs w:val="30"/>
        </w:rPr>
        <w:t>&lt;</w:t>
      </w:r>
      <w:proofErr w:type="spellStart"/>
      <w:r w:rsidRPr="00892408">
        <w:rPr>
          <w:rFonts w:ascii="微软雅黑" w:hAnsi="微软雅黑"/>
          <w:sz w:val="30"/>
          <w:szCs w:val="30"/>
        </w:rPr>
        <w:t>img</w:t>
      </w:r>
      <w:proofErr w:type="spellEnd"/>
      <w:r w:rsidRPr="00892408">
        <w:rPr>
          <w:rFonts w:ascii="微软雅黑" w:hAnsi="微软雅黑"/>
          <w:sz w:val="30"/>
          <w:szCs w:val="30"/>
        </w:rPr>
        <w:t xml:space="preserve"> </w:t>
      </w:r>
      <w:proofErr w:type="spellStart"/>
      <w:r w:rsidRPr="00892408">
        <w:rPr>
          <w:rFonts w:ascii="微软雅黑" w:hAnsi="微软雅黑"/>
          <w:sz w:val="30"/>
          <w:szCs w:val="30"/>
        </w:rPr>
        <w:t>src</w:t>
      </w:r>
      <w:proofErr w:type="spellEnd"/>
      <w:r w:rsidRPr="00892408">
        <w:rPr>
          <w:rFonts w:ascii="微软雅黑" w:hAnsi="微软雅黑"/>
          <w:sz w:val="30"/>
          <w:szCs w:val="30"/>
        </w:rPr>
        <w:t>="calculater.jpg" height="150" /&gt;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&lt;/a&gt;</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使用 &lt;p&gt; 元素设置图像下方的文本标题，并使用 &lt;div&gt; 元素作为图像和图像标题的父元素，以设置居中显示。代码如下所示：</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&lt;div align="center"&gt;</w:t>
      </w:r>
    </w:p>
    <w:p w:rsidR="00D14F8C" w:rsidRPr="00892408" w:rsidRDefault="00D14F8C" w:rsidP="00D14F8C">
      <w:pPr>
        <w:pStyle w:val="afa"/>
        <w:spacing w:before="312" w:after="312"/>
        <w:ind w:firstLineChars="600" w:firstLine="1800"/>
        <w:rPr>
          <w:rFonts w:ascii="微软雅黑" w:hAnsi="微软雅黑"/>
          <w:sz w:val="30"/>
          <w:szCs w:val="30"/>
        </w:rPr>
      </w:pPr>
      <w:r w:rsidRPr="00892408">
        <w:rPr>
          <w:rFonts w:ascii="微软雅黑" w:hAnsi="微软雅黑"/>
          <w:sz w:val="30"/>
          <w:szCs w:val="30"/>
        </w:rPr>
        <w:t xml:space="preserve">&lt;a </w:t>
      </w:r>
      <w:proofErr w:type="spellStart"/>
      <w:r w:rsidRPr="00892408">
        <w:rPr>
          <w:rFonts w:ascii="微软雅黑" w:hAnsi="微软雅黑"/>
          <w:sz w:val="30"/>
          <w:szCs w:val="30"/>
        </w:rPr>
        <w:t>href</w:t>
      </w:r>
      <w:proofErr w:type="spellEnd"/>
      <w:r w:rsidRPr="00892408">
        <w:rPr>
          <w:rFonts w:ascii="微软雅黑" w:hAnsi="微软雅黑"/>
          <w:sz w:val="30"/>
          <w:szCs w:val="30"/>
        </w:rPr>
        <w:t>="</w:t>
      </w:r>
      <w:r w:rsidR="00F03616" w:rsidRPr="00892408">
        <w:rPr>
          <w:rFonts w:ascii="微软雅黑" w:hAnsi="微软雅黑" w:hint="eastAsia"/>
          <w:sz w:val="30"/>
          <w:szCs w:val="30"/>
        </w:rPr>
        <w:t>www.wyzc.com</w:t>
      </w:r>
      <w:r w:rsidRPr="00892408">
        <w:rPr>
          <w:rFonts w:ascii="微软雅黑" w:hAnsi="微软雅黑"/>
          <w:sz w:val="30"/>
          <w:szCs w:val="30"/>
        </w:rPr>
        <w:t>" target="_blank"&gt;</w:t>
      </w:r>
    </w:p>
    <w:p w:rsidR="00D14F8C" w:rsidRPr="00892408" w:rsidRDefault="00D14F8C" w:rsidP="00D14F8C">
      <w:pPr>
        <w:pStyle w:val="afa"/>
        <w:spacing w:before="312" w:after="312"/>
        <w:ind w:firstLineChars="961" w:firstLine="2883"/>
        <w:rPr>
          <w:rFonts w:ascii="微软雅黑" w:hAnsi="微软雅黑"/>
          <w:sz w:val="30"/>
          <w:szCs w:val="30"/>
        </w:rPr>
      </w:pPr>
      <w:r w:rsidRPr="00892408">
        <w:rPr>
          <w:rFonts w:ascii="微软雅黑" w:hAnsi="微软雅黑"/>
          <w:sz w:val="30"/>
          <w:szCs w:val="30"/>
        </w:rPr>
        <w:t>&lt;</w:t>
      </w:r>
      <w:proofErr w:type="spellStart"/>
      <w:r w:rsidRPr="00892408">
        <w:rPr>
          <w:rFonts w:ascii="微软雅黑" w:hAnsi="微软雅黑"/>
          <w:sz w:val="30"/>
          <w:szCs w:val="30"/>
        </w:rPr>
        <w:t>img</w:t>
      </w:r>
      <w:proofErr w:type="spellEnd"/>
      <w:r w:rsidRPr="00892408">
        <w:rPr>
          <w:rFonts w:ascii="微软雅黑" w:hAnsi="微软雅黑"/>
          <w:sz w:val="30"/>
          <w:szCs w:val="30"/>
        </w:rPr>
        <w:t xml:space="preserve"> </w:t>
      </w:r>
      <w:proofErr w:type="spellStart"/>
      <w:r w:rsidRPr="00892408">
        <w:rPr>
          <w:rFonts w:ascii="微软雅黑" w:hAnsi="微软雅黑"/>
          <w:sz w:val="30"/>
          <w:szCs w:val="30"/>
        </w:rPr>
        <w:t>src</w:t>
      </w:r>
      <w:proofErr w:type="spellEnd"/>
      <w:r w:rsidRPr="00892408">
        <w:rPr>
          <w:rFonts w:ascii="微软雅黑" w:hAnsi="微软雅黑"/>
          <w:sz w:val="30"/>
          <w:szCs w:val="30"/>
        </w:rPr>
        <w:t>="calculater.jpg" height="150" /&gt;</w:t>
      </w:r>
    </w:p>
    <w:p w:rsidR="00D14F8C" w:rsidRPr="00892408" w:rsidRDefault="00D14F8C" w:rsidP="00D14F8C">
      <w:pPr>
        <w:pStyle w:val="afa"/>
        <w:spacing w:before="312" w:after="312"/>
        <w:ind w:firstLineChars="611" w:firstLine="1833"/>
        <w:rPr>
          <w:rFonts w:ascii="微软雅黑" w:hAnsi="微软雅黑"/>
          <w:sz w:val="30"/>
          <w:szCs w:val="30"/>
        </w:rPr>
      </w:pPr>
      <w:r w:rsidRPr="00892408">
        <w:rPr>
          <w:rFonts w:ascii="微软雅黑" w:hAnsi="微软雅黑"/>
          <w:sz w:val="30"/>
          <w:szCs w:val="30"/>
        </w:rPr>
        <w:t>&lt;/a&gt;</w:t>
      </w:r>
    </w:p>
    <w:p w:rsidR="00D14F8C" w:rsidRPr="00892408" w:rsidRDefault="00D14F8C" w:rsidP="00D14F8C">
      <w:pPr>
        <w:pStyle w:val="afa"/>
        <w:spacing w:before="312" w:after="312"/>
        <w:ind w:firstLineChars="611" w:firstLine="1833"/>
        <w:rPr>
          <w:rFonts w:ascii="微软雅黑" w:hAnsi="微软雅黑"/>
          <w:sz w:val="30"/>
          <w:szCs w:val="30"/>
        </w:rPr>
      </w:pPr>
      <w:r w:rsidRPr="00892408">
        <w:rPr>
          <w:rFonts w:ascii="微软雅黑" w:hAnsi="微软雅黑"/>
          <w:sz w:val="30"/>
          <w:szCs w:val="30"/>
        </w:rPr>
        <w:t>&lt;</w:t>
      </w:r>
      <w:proofErr w:type="spellStart"/>
      <w:r w:rsidRPr="00892408">
        <w:rPr>
          <w:rFonts w:ascii="微软雅黑" w:hAnsi="微软雅黑"/>
          <w:sz w:val="30"/>
          <w:szCs w:val="30"/>
        </w:rPr>
        <w:t>br</w:t>
      </w:r>
      <w:proofErr w:type="spellEnd"/>
      <w:r w:rsidRPr="00892408">
        <w:rPr>
          <w:rFonts w:ascii="微软雅黑" w:hAnsi="微软雅黑"/>
          <w:sz w:val="30"/>
          <w:szCs w:val="30"/>
        </w:rPr>
        <w:t xml:space="preserve"> /&gt;</w:t>
      </w:r>
    </w:p>
    <w:p w:rsidR="00D14F8C" w:rsidRPr="00892408" w:rsidRDefault="00D14F8C" w:rsidP="00D14F8C">
      <w:pPr>
        <w:pStyle w:val="afa"/>
        <w:spacing w:before="312" w:after="312"/>
        <w:ind w:firstLineChars="611" w:firstLine="1833"/>
        <w:rPr>
          <w:rFonts w:ascii="微软雅黑" w:hAnsi="微软雅黑"/>
          <w:sz w:val="30"/>
          <w:szCs w:val="30"/>
        </w:rPr>
      </w:pPr>
      <w:r w:rsidRPr="00892408">
        <w:rPr>
          <w:rFonts w:ascii="微软雅黑" w:hAnsi="微软雅黑"/>
          <w:sz w:val="30"/>
          <w:szCs w:val="30"/>
        </w:rPr>
        <w:t>&lt;p&gt;图-1&lt;/p&gt;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&lt;/div&gt;</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lastRenderedPageBreak/>
        <w:t>使用 &lt;a&gt; 元素为页面定义链接，以实现当前页面的链接定位。代码如下所示：</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&lt;a </w:t>
      </w:r>
      <w:proofErr w:type="spellStart"/>
      <w:r w:rsidRPr="00892408">
        <w:rPr>
          <w:rFonts w:ascii="微软雅黑" w:hAnsi="微软雅黑"/>
          <w:sz w:val="30"/>
          <w:szCs w:val="30"/>
        </w:rPr>
        <w:t>href</w:t>
      </w:r>
      <w:proofErr w:type="spellEnd"/>
      <w:r w:rsidRPr="00892408">
        <w:rPr>
          <w:rFonts w:ascii="微软雅黑" w:hAnsi="微软雅黑"/>
          <w:sz w:val="30"/>
          <w:szCs w:val="30"/>
        </w:rPr>
        <w:t xml:space="preserve">="#"&gt;To Top&lt;/a&gt; </w:t>
      </w:r>
    </w:p>
    <w:p w:rsidR="00D14F8C" w:rsidRPr="00892408" w:rsidRDefault="00D14F8C" w:rsidP="00D14F8C">
      <w:pPr>
        <w:pStyle w:val="a3"/>
        <w:spacing w:before="156" w:after="156"/>
        <w:rPr>
          <w:sz w:val="30"/>
          <w:szCs w:val="30"/>
        </w:rPr>
      </w:pPr>
      <w:r w:rsidRPr="00892408">
        <w:rPr>
          <w:rFonts w:hint="eastAsia"/>
          <w:sz w:val="30"/>
          <w:szCs w:val="30"/>
        </w:rPr>
        <w:t>实现</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修改后的　01_doc.html 的文件的代码如下所示：</w:t>
      </w:r>
    </w:p>
    <w:p w:rsidR="00D14F8C" w:rsidRPr="00892408" w:rsidRDefault="00D14F8C" w:rsidP="00D14F8C">
      <w:pPr>
        <w:pStyle w:val="aff0"/>
        <w:spacing w:before="312" w:after="312"/>
        <w:ind w:firstLine="600"/>
        <w:rPr>
          <w:rFonts w:ascii="微软雅黑" w:eastAsia="微软雅黑" w:hAnsi="微软雅黑"/>
          <w:sz w:val="30"/>
          <w:szCs w:val="30"/>
        </w:rPr>
      </w:pPr>
      <w:proofErr w:type="gramStart"/>
      <w:r w:rsidRPr="00892408">
        <w:rPr>
          <w:rFonts w:ascii="微软雅黑" w:eastAsia="微软雅黑" w:hAnsi="微软雅黑"/>
          <w:sz w:val="30"/>
          <w:szCs w:val="30"/>
        </w:rPr>
        <w:t>&lt;!DOCTYPE</w:t>
      </w:r>
      <w:proofErr w:type="gramEnd"/>
      <w:r w:rsidRPr="00892408">
        <w:rPr>
          <w:rFonts w:ascii="微软雅黑" w:eastAsia="微软雅黑" w:hAnsi="微软雅黑"/>
          <w:sz w:val="30"/>
          <w:szCs w:val="30"/>
        </w:rPr>
        <w:t xml:space="preserve"> html PUBLIC "-//W3C//DTD XHTML 1.0 Transitional//EN" "http://www.w3.org/TR/xhtml1/DTD/xhtml1-transitional.dtd"&gt;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&lt;html </w:t>
      </w:r>
      <w:proofErr w:type="spellStart"/>
      <w:r w:rsidRPr="00892408">
        <w:rPr>
          <w:rFonts w:ascii="微软雅黑" w:eastAsia="微软雅黑" w:hAnsi="微软雅黑"/>
          <w:sz w:val="30"/>
          <w:szCs w:val="30"/>
        </w:rPr>
        <w:t>xmlns</w:t>
      </w:r>
      <w:proofErr w:type="spellEnd"/>
      <w:r w:rsidRPr="00892408">
        <w:rPr>
          <w:rFonts w:ascii="微软雅黑" w:eastAsia="微软雅黑" w:hAnsi="微软雅黑"/>
          <w:sz w:val="30"/>
          <w:szCs w:val="30"/>
        </w:rPr>
        <w:t>="http://www.w3.org/1999/xhtml"&gt;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head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&lt;title&gt;第一个 HTML 文档&lt;/title&gt;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&lt;meta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="content-type" content="text/</w:t>
      </w:r>
      <w:proofErr w:type="spellStart"/>
      <w:r w:rsidRPr="00892408">
        <w:rPr>
          <w:rFonts w:ascii="微软雅黑" w:eastAsia="微软雅黑" w:hAnsi="微软雅黑"/>
          <w:sz w:val="30"/>
          <w:szCs w:val="30"/>
        </w:rPr>
        <w:t>html</w:t>
      </w:r>
      <w:proofErr w:type="gramStart"/>
      <w:r w:rsidRPr="00892408">
        <w:rPr>
          <w:rFonts w:ascii="微软雅黑" w:eastAsia="微软雅黑" w:hAnsi="微软雅黑"/>
          <w:sz w:val="30"/>
          <w:szCs w:val="30"/>
        </w:rPr>
        <w:t>;charset</w:t>
      </w:r>
      <w:proofErr w:type="spellEnd"/>
      <w:proofErr w:type="gramEnd"/>
      <w:r w:rsidRPr="00892408">
        <w:rPr>
          <w:rFonts w:ascii="微软雅黑" w:eastAsia="微软雅黑" w:hAnsi="微软雅黑"/>
          <w:sz w:val="30"/>
          <w:szCs w:val="30"/>
        </w:rPr>
        <w:t>=utf-8"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meta</w:t>
      </w:r>
      <w:proofErr w:type="gramEnd"/>
      <w:r w:rsidRPr="00892408">
        <w:rPr>
          <w:rFonts w:ascii="微软雅黑" w:eastAsia="微软雅黑" w:hAnsi="微软雅黑"/>
          <w:sz w:val="30"/>
          <w:szCs w:val="30"/>
        </w:rPr>
        <w:t xml:space="preserve">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="refresh" content="10"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&lt;/head&gt;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body</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&lt;h1 align="center"&gt;</w:t>
      </w:r>
      <w:proofErr w:type="spellStart"/>
      <w:r w:rsidRPr="00892408">
        <w:rPr>
          <w:rFonts w:ascii="微软雅黑" w:eastAsia="微软雅黑" w:hAnsi="微软雅黑" w:hint="eastAsia"/>
          <w:sz w:val="30"/>
          <w:szCs w:val="30"/>
        </w:rPr>
        <w:t>Java&amp;nbsp</w:t>
      </w:r>
      <w:proofErr w:type="spellEnd"/>
      <w:r w:rsidRPr="00892408">
        <w:rPr>
          <w:rFonts w:ascii="微软雅黑" w:eastAsia="微软雅黑" w:hAnsi="微软雅黑" w:hint="eastAsia"/>
          <w:sz w:val="30"/>
          <w:szCs w:val="30"/>
        </w:rPr>
        <w:t>;语言基础 &lt;span style="</w:t>
      </w:r>
      <w:proofErr w:type="spellStart"/>
      <w:r w:rsidRPr="00892408">
        <w:rPr>
          <w:rFonts w:ascii="微软雅黑" w:eastAsia="微软雅黑" w:hAnsi="微软雅黑" w:hint="eastAsia"/>
          <w:sz w:val="30"/>
          <w:szCs w:val="30"/>
        </w:rPr>
        <w:t>color:</w:t>
      </w:r>
      <w:proofErr w:type="gramStart"/>
      <w:r w:rsidRPr="00892408">
        <w:rPr>
          <w:rFonts w:ascii="微软雅黑" w:eastAsia="微软雅黑" w:hAnsi="微软雅黑" w:hint="eastAsia"/>
          <w:sz w:val="30"/>
          <w:szCs w:val="30"/>
        </w:rPr>
        <w:t>Red</w:t>
      </w:r>
      <w:proofErr w:type="spellEnd"/>
      <w:r w:rsidRPr="00892408">
        <w:rPr>
          <w:rFonts w:ascii="微软雅黑" w:eastAsia="微软雅黑" w:hAnsi="微软雅黑" w:hint="eastAsia"/>
          <w:sz w:val="30"/>
          <w:szCs w:val="30"/>
        </w:rPr>
        <w:t>;</w:t>
      </w:r>
      <w:proofErr w:type="gramEnd"/>
      <w:r w:rsidRPr="00892408">
        <w:rPr>
          <w:rFonts w:ascii="微软雅黑" w:eastAsia="微软雅黑" w:hAnsi="微软雅黑" w:hint="eastAsia"/>
          <w:sz w:val="30"/>
          <w:szCs w:val="30"/>
        </w:rPr>
        <w:t>"&gt;&amp;lt;Day03&amp;gt;&lt;/span&gt;&lt;/h1&gt;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&lt;h2&gt;1&amp;nbsp;个人所得税计算器&lt;/h2&gt;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&lt;h3&gt;1.1&amp;nbsp;问题&lt;/h3&gt;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&lt;p&gt;计算个人所得税的缴纳情况。用户从控制台输入税前工资的金额，系统根据用户输入的工资金额计算应缴纳的税额。运行界面如图－1所示：&lt;/p&gt;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 align="center"&gt;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lastRenderedPageBreak/>
        <w:t xml:space="preserve">            &lt;a </w:t>
      </w:r>
      <w:proofErr w:type="spellStart"/>
      <w:r w:rsidRPr="00892408">
        <w:rPr>
          <w:rFonts w:ascii="微软雅黑" w:eastAsia="微软雅黑" w:hAnsi="微软雅黑"/>
          <w:sz w:val="30"/>
          <w:szCs w:val="30"/>
        </w:rPr>
        <w:t>href</w:t>
      </w:r>
      <w:proofErr w:type="spellEnd"/>
      <w:r w:rsidRPr="00892408">
        <w:rPr>
          <w:rFonts w:ascii="微软雅黑" w:eastAsia="微软雅黑" w:hAnsi="微软雅黑"/>
          <w:sz w:val="30"/>
          <w:szCs w:val="30"/>
        </w:rPr>
        <w:t>="</w:t>
      </w:r>
      <w:r w:rsidR="00913418" w:rsidRPr="00892408">
        <w:rPr>
          <w:rFonts w:ascii="微软雅黑" w:eastAsia="微软雅黑" w:hAnsi="微软雅黑" w:hint="eastAsia"/>
          <w:sz w:val="30"/>
          <w:szCs w:val="30"/>
        </w:rPr>
        <w:t xml:space="preserve"> </w:t>
      </w:r>
      <w:proofErr w:type="gramStart"/>
      <w:r w:rsidR="00913418" w:rsidRPr="00892408">
        <w:rPr>
          <w:rFonts w:ascii="微软雅黑" w:eastAsia="微软雅黑" w:hAnsi="微软雅黑" w:hint="eastAsia"/>
          <w:sz w:val="30"/>
          <w:szCs w:val="30"/>
        </w:rPr>
        <w:t>www.wyzc.com</w:t>
      </w:r>
      <w:r w:rsidR="00913418" w:rsidRPr="00892408">
        <w:rPr>
          <w:rFonts w:ascii="微软雅黑" w:eastAsia="微软雅黑" w:hAnsi="微软雅黑"/>
          <w:sz w:val="30"/>
          <w:szCs w:val="30"/>
        </w:rPr>
        <w:t xml:space="preserve"> </w:t>
      </w:r>
      <w:r w:rsidRPr="00892408">
        <w:rPr>
          <w:rFonts w:ascii="微软雅黑" w:eastAsia="微软雅黑" w:hAnsi="微软雅黑"/>
          <w:sz w:val="30"/>
          <w:szCs w:val="30"/>
        </w:rPr>
        <w:t>"</w:t>
      </w:r>
      <w:proofErr w:type="gramEnd"/>
      <w:r w:rsidRPr="00892408">
        <w:rPr>
          <w:rFonts w:ascii="微软雅黑" w:eastAsia="微软雅黑" w:hAnsi="微软雅黑"/>
          <w:sz w:val="30"/>
          <w:szCs w:val="30"/>
        </w:rPr>
        <w:t xml:space="preserve"> target="_blank"&gt;&lt;</w:t>
      </w:r>
      <w:proofErr w:type="spellStart"/>
      <w:r w:rsidRPr="00892408">
        <w:rPr>
          <w:rFonts w:ascii="微软雅黑" w:eastAsia="微软雅黑" w:hAnsi="微软雅黑"/>
          <w:sz w:val="30"/>
          <w:szCs w:val="30"/>
        </w:rPr>
        <w:t>img</w:t>
      </w:r>
      <w:proofErr w:type="spellEnd"/>
      <w:r w:rsidRPr="00892408">
        <w:rPr>
          <w:rFonts w:ascii="微软雅黑" w:eastAsia="微软雅黑" w:hAnsi="微软雅黑"/>
          <w:sz w:val="30"/>
          <w:szCs w:val="30"/>
        </w:rPr>
        <w:t xml:space="preserve"> </w:t>
      </w:r>
      <w:proofErr w:type="spellStart"/>
      <w:r w:rsidRPr="00892408">
        <w:rPr>
          <w:rFonts w:ascii="微软雅黑" w:eastAsia="微软雅黑" w:hAnsi="微软雅黑"/>
          <w:sz w:val="30"/>
          <w:szCs w:val="30"/>
        </w:rPr>
        <w:t>src</w:t>
      </w:r>
      <w:proofErr w:type="spellEnd"/>
      <w:r w:rsidRPr="00892408">
        <w:rPr>
          <w:rFonts w:ascii="微软雅黑" w:eastAsia="微软雅黑" w:hAnsi="微软雅黑"/>
          <w:sz w:val="30"/>
          <w:szCs w:val="30"/>
        </w:rPr>
        <w:t>="calculater.jpg" height="150" /&gt;&lt;/a&gt;&lt;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&lt;p&gt;图－1&lt;/p&gt;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&lt;h3&gt;1.2&amp;nbsp;方案&lt;/h3&gt;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&lt;p&gt;使用if语句来完成该程序。程序结构如图－2所示：&lt;/p&gt;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 align="center"&gt;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&lt;a </w:t>
      </w:r>
      <w:proofErr w:type="spellStart"/>
      <w:r w:rsidRPr="00892408">
        <w:rPr>
          <w:rFonts w:ascii="微软雅黑" w:eastAsia="微软雅黑" w:hAnsi="微软雅黑"/>
          <w:sz w:val="30"/>
          <w:szCs w:val="30"/>
        </w:rPr>
        <w:t>href</w:t>
      </w:r>
      <w:proofErr w:type="spellEnd"/>
      <w:r w:rsidRPr="00892408">
        <w:rPr>
          <w:rFonts w:ascii="微软雅黑" w:eastAsia="微软雅黑" w:hAnsi="微软雅黑"/>
          <w:sz w:val="30"/>
          <w:szCs w:val="30"/>
        </w:rPr>
        <w:t>="</w:t>
      </w:r>
      <w:r w:rsidR="00913418" w:rsidRPr="00892408">
        <w:rPr>
          <w:rFonts w:ascii="微软雅黑" w:eastAsia="微软雅黑" w:hAnsi="微软雅黑" w:hint="eastAsia"/>
          <w:sz w:val="30"/>
          <w:szCs w:val="30"/>
        </w:rPr>
        <w:t xml:space="preserve"> </w:t>
      </w:r>
      <w:proofErr w:type="gramStart"/>
      <w:r w:rsidR="00913418" w:rsidRPr="00892408">
        <w:rPr>
          <w:rFonts w:ascii="微软雅黑" w:eastAsia="微软雅黑" w:hAnsi="微软雅黑" w:hint="eastAsia"/>
          <w:sz w:val="30"/>
          <w:szCs w:val="30"/>
        </w:rPr>
        <w:t>www.wyzc.com</w:t>
      </w:r>
      <w:r w:rsidR="00913418" w:rsidRPr="00892408">
        <w:rPr>
          <w:rFonts w:ascii="微软雅黑" w:eastAsia="微软雅黑" w:hAnsi="微软雅黑"/>
          <w:sz w:val="30"/>
          <w:szCs w:val="30"/>
        </w:rPr>
        <w:t xml:space="preserve"> </w:t>
      </w:r>
      <w:r w:rsidRPr="00892408">
        <w:rPr>
          <w:rFonts w:ascii="微软雅黑" w:eastAsia="微软雅黑" w:hAnsi="微软雅黑"/>
          <w:sz w:val="30"/>
          <w:szCs w:val="30"/>
        </w:rPr>
        <w:t>"</w:t>
      </w:r>
      <w:proofErr w:type="gramEnd"/>
      <w:r w:rsidRPr="00892408">
        <w:rPr>
          <w:rFonts w:ascii="微软雅黑" w:eastAsia="微软雅黑" w:hAnsi="微软雅黑"/>
          <w:sz w:val="30"/>
          <w:szCs w:val="30"/>
        </w:rPr>
        <w:t xml:space="preserve"> target="_blank"&gt;&lt;</w:t>
      </w:r>
      <w:proofErr w:type="spellStart"/>
      <w:r w:rsidRPr="00892408">
        <w:rPr>
          <w:rFonts w:ascii="微软雅黑" w:eastAsia="微软雅黑" w:hAnsi="微软雅黑"/>
          <w:sz w:val="30"/>
          <w:szCs w:val="30"/>
        </w:rPr>
        <w:t>img</w:t>
      </w:r>
      <w:proofErr w:type="spellEnd"/>
      <w:r w:rsidRPr="00892408">
        <w:rPr>
          <w:rFonts w:ascii="微软雅黑" w:eastAsia="微软雅黑" w:hAnsi="微软雅黑"/>
          <w:sz w:val="30"/>
          <w:szCs w:val="30"/>
        </w:rPr>
        <w:t xml:space="preserve"> </w:t>
      </w:r>
      <w:proofErr w:type="spellStart"/>
      <w:r w:rsidRPr="00892408">
        <w:rPr>
          <w:rFonts w:ascii="微软雅黑" w:eastAsia="微软雅黑" w:hAnsi="微软雅黑"/>
          <w:sz w:val="30"/>
          <w:szCs w:val="30"/>
        </w:rPr>
        <w:t>src</w:t>
      </w:r>
      <w:proofErr w:type="spellEnd"/>
      <w:r w:rsidRPr="00892408">
        <w:rPr>
          <w:rFonts w:ascii="微软雅黑" w:eastAsia="微软雅黑" w:hAnsi="微软雅黑"/>
          <w:sz w:val="30"/>
          <w:szCs w:val="30"/>
        </w:rPr>
        <w:t>="if.jpg" height="350" /&gt;&lt;/a&gt;&lt;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&lt;p&gt;图－2&lt;/p&gt;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&lt;h3&gt;1.3&amp;nbsp;实现&lt;/h3&gt;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&lt;p&gt;使用记事本建立一个名称为&amp;</w:t>
      </w:r>
      <w:proofErr w:type="spellStart"/>
      <w:r w:rsidRPr="00892408">
        <w:rPr>
          <w:rFonts w:ascii="微软雅黑" w:eastAsia="微软雅黑" w:hAnsi="微软雅黑" w:hint="eastAsia"/>
          <w:sz w:val="30"/>
          <w:szCs w:val="30"/>
        </w:rPr>
        <w:t>nbsp;IncomeTax.java&amp;nbsp</w:t>
      </w:r>
      <w:proofErr w:type="spellEnd"/>
      <w:r w:rsidRPr="00892408">
        <w:rPr>
          <w:rFonts w:ascii="微软雅黑" w:eastAsia="微软雅黑" w:hAnsi="微软雅黑" w:hint="eastAsia"/>
          <w:sz w:val="30"/>
          <w:szCs w:val="30"/>
        </w:rPr>
        <w:t>;的文本文件。定义一个类，代码如下：&lt;/p&gt;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w:t>
      </w:r>
      <w:proofErr w:type="spellStart"/>
      <w:proofErr w:type="gramStart"/>
      <w:r w:rsidRPr="00892408">
        <w:rPr>
          <w:rFonts w:ascii="微软雅黑" w:eastAsia="微软雅黑" w:hAnsi="微软雅黑"/>
          <w:sz w:val="30"/>
          <w:szCs w:val="30"/>
        </w:rPr>
        <w:t>public&amp;</w:t>
      </w:r>
      <w:proofErr w:type="gramEnd"/>
      <w:r w:rsidRPr="00892408">
        <w:rPr>
          <w:rFonts w:ascii="微软雅黑" w:eastAsia="微软雅黑" w:hAnsi="微软雅黑"/>
          <w:sz w:val="30"/>
          <w:szCs w:val="30"/>
        </w:rPr>
        <w:t>nbsp;class&amp;nbsp;IncomeTax</w:t>
      </w:r>
      <w:proofErr w:type="spellEnd"/>
      <w:r w:rsidRPr="00892408">
        <w:rPr>
          <w:rFonts w:ascii="微软雅黑" w:eastAsia="微软雅黑" w:hAnsi="微软雅黑"/>
          <w:sz w:val="30"/>
          <w:szCs w:val="30"/>
        </w:rPr>
        <w: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&lt;a </w:t>
      </w:r>
      <w:proofErr w:type="spellStart"/>
      <w:r w:rsidRPr="00892408">
        <w:rPr>
          <w:rFonts w:ascii="微软雅黑" w:eastAsia="微软雅黑" w:hAnsi="微软雅黑"/>
          <w:sz w:val="30"/>
          <w:szCs w:val="30"/>
        </w:rPr>
        <w:t>href</w:t>
      </w:r>
      <w:proofErr w:type="spellEnd"/>
      <w:r w:rsidRPr="00892408">
        <w:rPr>
          <w:rFonts w:ascii="微软雅黑" w:eastAsia="微软雅黑" w:hAnsi="微软雅黑"/>
          <w:sz w:val="30"/>
          <w:szCs w:val="30"/>
        </w:rPr>
        <w:t xml:space="preserve">="#"&gt;To Top&lt;/a&gt;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&lt;/body&gt;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&lt;/html&gt;</w:t>
      </w:r>
    </w:p>
    <w:p w:rsidR="00D14F8C" w:rsidRPr="00892408" w:rsidRDefault="00D14F8C" w:rsidP="00D14F8C">
      <w:pPr>
        <w:pStyle w:val="a3"/>
        <w:spacing w:before="156" w:after="156"/>
        <w:rPr>
          <w:sz w:val="30"/>
          <w:szCs w:val="30"/>
        </w:rPr>
      </w:pPr>
      <w:r w:rsidRPr="00892408">
        <w:rPr>
          <w:rFonts w:hint="eastAsia"/>
          <w:sz w:val="30"/>
          <w:szCs w:val="30"/>
        </w:rPr>
        <w:t>扩展</w:t>
      </w:r>
    </w:p>
    <w:p w:rsidR="00D14F8C" w:rsidRPr="00892408" w:rsidRDefault="00D14F8C" w:rsidP="00D14F8C">
      <w:pPr>
        <w:pStyle w:val="a2"/>
        <w:spacing w:before="312"/>
        <w:rPr>
          <w:sz w:val="30"/>
          <w:szCs w:val="30"/>
        </w:rPr>
      </w:pPr>
      <w:r w:rsidRPr="00892408">
        <w:rPr>
          <w:rFonts w:hint="eastAsia"/>
          <w:sz w:val="30"/>
          <w:szCs w:val="30"/>
        </w:rPr>
        <w:lastRenderedPageBreak/>
        <w:t>列表</w:t>
      </w:r>
    </w:p>
    <w:p w:rsidR="00D14F8C" w:rsidRPr="00892408" w:rsidRDefault="00D14F8C" w:rsidP="00D14F8C">
      <w:pPr>
        <w:pStyle w:val="a3"/>
        <w:spacing w:before="156" w:after="156"/>
        <w:rPr>
          <w:sz w:val="30"/>
          <w:szCs w:val="30"/>
        </w:rPr>
      </w:pPr>
      <w:r w:rsidRPr="00892408">
        <w:rPr>
          <w:rFonts w:hint="eastAsia"/>
          <w:sz w:val="30"/>
          <w:szCs w:val="30"/>
        </w:rPr>
        <w:t>问题</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kern w:val="0"/>
          <w:sz w:val="30"/>
          <w:szCs w:val="30"/>
        </w:rPr>
        <w:t>继续修改上节中所创建的 01_doc.html 文档，</w:t>
      </w:r>
      <w:r w:rsidRPr="00892408">
        <w:rPr>
          <w:rFonts w:ascii="微软雅黑" w:eastAsia="微软雅黑" w:hAnsi="微软雅黑" w:hint="eastAsia"/>
          <w:sz w:val="30"/>
          <w:szCs w:val="30"/>
        </w:rPr>
        <w:t>为页面添加导航用的目录，页面效果如图－4所示。</w:t>
      </w:r>
    </w:p>
    <w:p w:rsidR="00D14F8C" w:rsidRPr="00892408" w:rsidRDefault="00F86165" w:rsidP="00D14F8C">
      <w:pPr>
        <w:pStyle w:val="af9"/>
        <w:spacing w:before="156" w:after="156"/>
        <w:rPr>
          <w:rFonts w:ascii="微软雅黑" w:hAnsi="微软雅黑"/>
          <w:sz w:val="30"/>
          <w:szCs w:val="30"/>
        </w:rPr>
      </w:pPr>
      <w:r w:rsidRPr="00892408">
        <w:rPr>
          <w:rFonts w:ascii="微软雅黑" w:hAnsi="微软雅黑"/>
          <w:sz w:val="30"/>
          <w:szCs w:val="30"/>
        </w:rPr>
        <w:pict>
          <v:shape id="_x0000_i1028" type="#_x0000_t75" style="width:481.7pt;height:295.7pt">
            <v:imagedata r:id="rId12" o:title="4"/>
          </v:shape>
        </w:pict>
      </w:r>
    </w:p>
    <w:p w:rsidR="00D14F8C" w:rsidRPr="00892408" w:rsidRDefault="00D14F8C" w:rsidP="00D14F8C">
      <w:pPr>
        <w:pStyle w:val="af9"/>
        <w:spacing w:before="156" w:after="156"/>
        <w:rPr>
          <w:rFonts w:ascii="微软雅黑" w:hAnsi="微软雅黑"/>
          <w:sz w:val="30"/>
          <w:szCs w:val="30"/>
        </w:rPr>
      </w:pPr>
      <w:r w:rsidRPr="00892408">
        <w:rPr>
          <w:rFonts w:ascii="微软雅黑" w:hAnsi="微软雅黑" w:hint="eastAsia"/>
          <w:sz w:val="30"/>
          <w:szCs w:val="30"/>
        </w:rPr>
        <w:t>图－4</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由图－4可以看出，页面上添加了当前文档的目录，单击图－4中的链接，将分别定位到文档中相应的位置。其中，仅“1.个人所得税计算器</w:t>
      </w:r>
      <w:r w:rsidRPr="00892408">
        <w:rPr>
          <w:rFonts w:ascii="微软雅黑" w:eastAsia="微软雅黑" w:hAnsi="微软雅黑"/>
          <w:sz w:val="30"/>
          <w:szCs w:val="30"/>
        </w:rPr>
        <w:t>”</w:t>
      </w:r>
      <w:r w:rsidRPr="00892408">
        <w:rPr>
          <w:rFonts w:ascii="微软雅黑" w:eastAsia="微软雅黑" w:hAnsi="微软雅黑" w:hint="eastAsia"/>
          <w:sz w:val="30"/>
          <w:szCs w:val="30"/>
        </w:rPr>
        <w:t>目录下的链接可用，其他</w:t>
      </w:r>
      <w:proofErr w:type="gramStart"/>
      <w:r w:rsidRPr="00892408">
        <w:rPr>
          <w:rFonts w:ascii="微软雅黑" w:eastAsia="微软雅黑" w:hAnsi="微软雅黑" w:hint="eastAsia"/>
          <w:sz w:val="30"/>
          <w:szCs w:val="30"/>
        </w:rPr>
        <w:t>链接仅</w:t>
      </w:r>
      <w:proofErr w:type="gramEnd"/>
      <w:r w:rsidRPr="00892408">
        <w:rPr>
          <w:rFonts w:ascii="微软雅黑" w:eastAsia="微软雅黑" w:hAnsi="微软雅黑" w:hint="eastAsia"/>
          <w:sz w:val="30"/>
          <w:szCs w:val="30"/>
        </w:rPr>
        <w:t>为示意。</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比如，单击“1.个人所得税计算器</w:t>
      </w:r>
      <w:r w:rsidRPr="00892408">
        <w:rPr>
          <w:rFonts w:ascii="微软雅黑" w:eastAsia="微软雅黑" w:hAnsi="微软雅黑"/>
          <w:sz w:val="30"/>
          <w:szCs w:val="30"/>
        </w:rPr>
        <w:t>”</w:t>
      </w:r>
      <w:r w:rsidRPr="00892408">
        <w:rPr>
          <w:rFonts w:ascii="微软雅黑" w:eastAsia="微软雅黑" w:hAnsi="微软雅黑" w:hint="eastAsia"/>
          <w:sz w:val="30"/>
          <w:szCs w:val="30"/>
        </w:rPr>
        <w:t>目录下的“方案</w:t>
      </w:r>
      <w:r w:rsidRPr="00892408">
        <w:rPr>
          <w:rFonts w:ascii="微软雅黑" w:eastAsia="微软雅黑" w:hAnsi="微软雅黑"/>
          <w:sz w:val="30"/>
          <w:szCs w:val="30"/>
        </w:rPr>
        <w:t>”</w:t>
      </w:r>
      <w:r w:rsidRPr="00892408">
        <w:rPr>
          <w:rFonts w:ascii="微软雅黑" w:eastAsia="微软雅黑" w:hAnsi="微软雅黑" w:hint="eastAsia"/>
          <w:sz w:val="30"/>
          <w:szCs w:val="30"/>
        </w:rPr>
        <w:t>链接，则定位到文档中相应的位置，页面效果如图－5所示。</w:t>
      </w:r>
    </w:p>
    <w:p w:rsidR="00D14F8C" w:rsidRPr="00892408" w:rsidRDefault="00F86165" w:rsidP="00D14F8C">
      <w:pPr>
        <w:pStyle w:val="af9"/>
        <w:spacing w:before="156" w:after="156"/>
        <w:rPr>
          <w:rFonts w:ascii="微软雅黑" w:hAnsi="微软雅黑"/>
          <w:sz w:val="30"/>
          <w:szCs w:val="30"/>
        </w:rPr>
      </w:pPr>
      <w:r w:rsidRPr="00892408">
        <w:rPr>
          <w:rFonts w:ascii="微软雅黑" w:hAnsi="微软雅黑"/>
          <w:sz w:val="30"/>
          <w:szCs w:val="30"/>
        </w:rPr>
        <w:lastRenderedPageBreak/>
        <w:pict>
          <v:shape id="_x0000_i1029" type="#_x0000_t75" style="width:481.7pt;height:282pt">
            <v:imagedata r:id="rId13" o:title="5"/>
          </v:shape>
        </w:pict>
      </w:r>
    </w:p>
    <w:p w:rsidR="00D14F8C" w:rsidRPr="00892408" w:rsidRDefault="00D14F8C" w:rsidP="00D14F8C">
      <w:pPr>
        <w:pStyle w:val="af9"/>
        <w:spacing w:before="156" w:after="156"/>
        <w:rPr>
          <w:rFonts w:ascii="微软雅黑" w:hAnsi="微软雅黑"/>
          <w:sz w:val="30"/>
          <w:szCs w:val="30"/>
        </w:rPr>
      </w:pPr>
      <w:r w:rsidRPr="00892408">
        <w:rPr>
          <w:rFonts w:ascii="微软雅黑" w:hAnsi="微软雅黑" w:hint="eastAsia"/>
          <w:sz w:val="30"/>
          <w:szCs w:val="30"/>
        </w:rPr>
        <w:t>图－5</w:t>
      </w:r>
    </w:p>
    <w:p w:rsidR="00D14F8C" w:rsidRPr="00892408" w:rsidRDefault="00D14F8C" w:rsidP="00D14F8C">
      <w:pPr>
        <w:pStyle w:val="a3"/>
        <w:spacing w:before="156" w:after="156"/>
        <w:rPr>
          <w:sz w:val="30"/>
          <w:szCs w:val="30"/>
        </w:rPr>
      </w:pPr>
      <w:r w:rsidRPr="00892408">
        <w:rPr>
          <w:rFonts w:hint="eastAsia"/>
          <w:sz w:val="30"/>
          <w:szCs w:val="30"/>
        </w:rPr>
        <w:t>方案</w:t>
      </w:r>
    </w:p>
    <w:p w:rsidR="00D14F8C" w:rsidRPr="00892408" w:rsidRDefault="00D14F8C" w:rsidP="00D14F8C">
      <w:pPr>
        <w:ind w:leftChars="50" w:left="105" w:firstLineChars="150" w:firstLine="450"/>
        <w:rPr>
          <w:rFonts w:ascii="微软雅黑" w:eastAsia="微软雅黑" w:hAnsi="微软雅黑"/>
          <w:sz w:val="30"/>
          <w:szCs w:val="30"/>
        </w:rPr>
      </w:pPr>
      <w:r w:rsidRPr="00892408">
        <w:rPr>
          <w:rFonts w:ascii="微软雅黑" w:eastAsia="微软雅黑" w:hAnsi="微软雅黑" w:hint="eastAsia"/>
          <w:sz w:val="30"/>
          <w:szCs w:val="30"/>
        </w:rPr>
        <w:t>为实现当前页面上的跳转，需要在相应位置使用 &lt;a&gt; 元素创建锚点。因此，修改原有&lt;h3&gt; 元素中的代码，添加 &lt;a&gt; 元素以设置锚点。代码如下所示：</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&lt;h3&gt;&lt;a name="question"&gt;&lt;/a&gt;1.1&amp;nbsp;问题&lt;/h3&gt;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&lt;h3&gt;&lt;a name="project"&gt;&lt;/a&gt;1.2&amp;nbsp;方案&lt;/h3&gt;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&lt;h3&gt;&lt;a name="code"&gt;&lt;/a&gt;1.3&amp;nbsp;实现&lt;/h3&gt;</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然后，使用嵌套的列表元素创建目录，并创建链接文本。代码如下所示：</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w:t>
      </w:r>
      <w:proofErr w:type="spellStart"/>
      <w:proofErr w:type="gramStart"/>
      <w:r w:rsidRPr="00892408">
        <w:rPr>
          <w:rFonts w:ascii="微软雅黑" w:hAnsi="微软雅黑"/>
          <w:sz w:val="30"/>
          <w:szCs w:val="30"/>
        </w:rPr>
        <w:t>ol</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gramStart"/>
      <w:r w:rsidRPr="00892408">
        <w:rPr>
          <w:rFonts w:ascii="微软雅黑" w:hAnsi="微软雅黑"/>
          <w:sz w:val="30"/>
          <w:szCs w:val="30"/>
        </w:rPr>
        <w:t>li</w:t>
      </w:r>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个人所得税计算器</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lastRenderedPageBreak/>
        <w:t xml:space="preserve">        &lt;</w:t>
      </w:r>
      <w:proofErr w:type="spellStart"/>
      <w:proofErr w:type="gramStart"/>
      <w:r w:rsidRPr="00892408">
        <w:rPr>
          <w:rFonts w:ascii="微软雅黑" w:hAnsi="微软雅黑"/>
          <w:sz w:val="30"/>
          <w:szCs w:val="30"/>
        </w:rPr>
        <w:t>ul</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&lt;li&gt;&lt;a </w:t>
      </w:r>
      <w:proofErr w:type="spellStart"/>
      <w:r w:rsidRPr="00892408">
        <w:rPr>
          <w:rFonts w:ascii="微软雅黑" w:hAnsi="微软雅黑" w:hint="eastAsia"/>
          <w:sz w:val="30"/>
          <w:szCs w:val="30"/>
        </w:rPr>
        <w:t>href</w:t>
      </w:r>
      <w:proofErr w:type="spellEnd"/>
      <w:r w:rsidRPr="00892408">
        <w:rPr>
          <w:rFonts w:ascii="微软雅黑" w:hAnsi="微软雅黑" w:hint="eastAsia"/>
          <w:sz w:val="30"/>
          <w:szCs w:val="30"/>
        </w:rPr>
        <w:t>="#question"&gt;问题&lt;/a&gt;&lt;/li&gt;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&lt;li&gt;&lt;a </w:t>
      </w:r>
      <w:proofErr w:type="spellStart"/>
      <w:r w:rsidRPr="00892408">
        <w:rPr>
          <w:rFonts w:ascii="微软雅黑" w:hAnsi="微软雅黑" w:hint="eastAsia"/>
          <w:sz w:val="30"/>
          <w:szCs w:val="30"/>
        </w:rPr>
        <w:t>href</w:t>
      </w:r>
      <w:proofErr w:type="spellEnd"/>
      <w:r w:rsidRPr="00892408">
        <w:rPr>
          <w:rFonts w:ascii="微软雅黑" w:hAnsi="微软雅黑" w:hint="eastAsia"/>
          <w:sz w:val="30"/>
          <w:szCs w:val="30"/>
        </w:rPr>
        <w:t>="#project"&gt;方案&lt;/a&gt;&lt;/li&gt;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&lt;li&gt;&lt;a </w:t>
      </w:r>
      <w:proofErr w:type="spellStart"/>
      <w:r w:rsidRPr="00892408">
        <w:rPr>
          <w:rFonts w:ascii="微软雅黑" w:hAnsi="微软雅黑" w:hint="eastAsia"/>
          <w:sz w:val="30"/>
          <w:szCs w:val="30"/>
        </w:rPr>
        <w:t>href</w:t>
      </w:r>
      <w:proofErr w:type="spellEnd"/>
      <w:r w:rsidRPr="00892408">
        <w:rPr>
          <w:rFonts w:ascii="微软雅黑" w:hAnsi="微软雅黑" w:hint="eastAsia"/>
          <w:sz w:val="30"/>
          <w:szCs w:val="30"/>
        </w:rPr>
        <w:t>="#code"&gt;实现&lt;/a&gt;&lt;/li&gt;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r w:rsidRPr="00892408">
        <w:rPr>
          <w:rFonts w:ascii="微软雅黑" w:hAnsi="微软雅黑"/>
          <w:sz w:val="30"/>
          <w:szCs w:val="30"/>
        </w:rPr>
        <w:t>ul</w:t>
      </w:r>
      <w:proofErr w:type="spell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&lt;/li&gt;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gramStart"/>
      <w:r w:rsidRPr="00892408">
        <w:rPr>
          <w:rFonts w:ascii="微软雅黑" w:hAnsi="微软雅黑"/>
          <w:sz w:val="30"/>
          <w:szCs w:val="30"/>
        </w:rPr>
        <w:t>li</w:t>
      </w:r>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命令解析器</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ul</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&lt;li&gt;问题&lt;/li&gt;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&lt;li&gt;方案&lt;/li&gt;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&lt;li&gt;实现&lt;/li&gt;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r w:rsidRPr="00892408">
        <w:rPr>
          <w:rFonts w:ascii="微软雅黑" w:hAnsi="微软雅黑"/>
          <w:sz w:val="30"/>
          <w:szCs w:val="30"/>
        </w:rPr>
        <w:t>ul</w:t>
      </w:r>
      <w:proofErr w:type="spell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&lt;/li&gt;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w:t>
      </w:r>
      <w:proofErr w:type="spellStart"/>
      <w:r w:rsidRPr="00892408">
        <w:rPr>
          <w:rFonts w:ascii="微软雅黑" w:hAnsi="微软雅黑"/>
          <w:sz w:val="30"/>
          <w:szCs w:val="30"/>
        </w:rPr>
        <w:t>ol</w:t>
      </w:r>
      <w:proofErr w:type="spellEnd"/>
      <w:r w:rsidRPr="00892408">
        <w:rPr>
          <w:rFonts w:ascii="微软雅黑" w:hAnsi="微软雅黑"/>
          <w:sz w:val="30"/>
          <w:szCs w:val="30"/>
        </w:rPr>
        <w:t>&gt;</w:t>
      </w:r>
    </w:p>
    <w:p w:rsidR="00D14F8C" w:rsidRPr="00892408" w:rsidRDefault="00D14F8C" w:rsidP="00D14F8C">
      <w:pPr>
        <w:pStyle w:val="a3"/>
        <w:spacing w:before="156" w:after="156"/>
        <w:rPr>
          <w:sz w:val="30"/>
          <w:szCs w:val="30"/>
        </w:rPr>
      </w:pPr>
      <w:r w:rsidRPr="00892408">
        <w:rPr>
          <w:rFonts w:hint="eastAsia"/>
          <w:sz w:val="30"/>
          <w:szCs w:val="30"/>
        </w:rPr>
        <w:t>实现</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修改后的　01_doc.html 的文件的代码如下所示：</w:t>
      </w:r>
    </w:p>
    <w:p w:rsidR="00D14F8C" w:rsidRPr="00892408" w:rsidRDefault="00D14F8C" w:rsidP="00D14F8C">
      <w:pPr>
        <w:pStyle w:val="aff0"/>
        <w:spacing w:before="312" w:after="312"/>
        <w:ind w:firstLine="600"/>
        <w:rPr>
          <w:rFonts w:ascii="微软雅黑" w:eastAsia="微软雅黑" w:hAnsi="微软雅黑"/>
          <w:sz w:val="30"/>
          <w:szCs w:val="30"/>
        </w:rPr>
      </w:pPr>
      <w:proofErr w:type="gramStart"/>
      <w:r w:rsidRPr="00892408">
        <w:rPr>
          <w:rFonts w:ascii="微软雅黑" w:eastAsia="微软雅黑" w:hAnsi="微软雅黑"/>
          <w:sz w:val="30"/>
          <w:szCs w:val="30"/>
        </w:rPr>
        <w:t>&lt;!DOCTYPE</w:t>
      </w:r>
      <w:proofErr w:type="gramEnd"/>
      <w:r w:rsidRPr="00892408">
        <w:rPr>
          <w:rFonts w:ascii="微软雅黑" w:eastAsia="微软雅黑" w:hAnsi="微软雅黑"/>
          <w:sz w:val="30"/>
          <w:szCs w:val="30"/>
        </w:rPr>
        <w:t xml:space="preserve"> html PUBLIC "-//W3C//DTD XHTML 1.0 Transitional//EN" "http://www.w3.org/TR/xhtml1/DTD/xhtml1-transitional.dtd"&gt;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&lt;html </w:t>
      </w:r>
      <w:proofErr w:type="spellStart"/>
      <w:r w:rsidRPr="00892408">
        <w:rPr>
          <w:rFonts w:ascii="微软雅黑" w:eastAsia="微软雅黑" w:hAnsi="微软雅黑"/>
          <w:sz w:val="30"/>
          <w:szCs w:val="30"/>
        </w:rPr>
        <w:t>xmlns</w:t>
      </w:r>
      <w:proofErr w:type="spellEnd"/>
      <w:r w:rsidRPr="00892408">
        <w:rPr>
          <w:rFonts w:ascii="微软雅黑" w:eastAsia="微软雅黑" w:hAnsi="微软雅黑"/>
          <w:sz w:val="30"/>
          <w:szCs w:val="30"/>
        </w:rPr>
        <w:t>="http://www.w3.org/1999/xhtml"&gt;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head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&lt;title&gt;第一个 HTML 文档&lt;/title&gt;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&lt;meta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="content-type" content="text/</w:t>
      </w:r>
      <w:proofErr w:type="spellStart"/>
      <w:r w:rsidRPr="00892408">
        <w:rPr>
          <w:rFonts w:ascii="微软雅黑" w:eastAsia="微软雅黑" w:hAnsi="微软雅黑"/>
          <w:sz w:val="30"/>
          <w:szCs w:val="30"/>
        </w:rPr>
        <w:t>html</w:t>
      </w:r>
      <w:proofErr w:type="gramStart"/>
      <w:r w:rsidRPr="00892408">
        <w:rPr>
          <w:rFonts w:ascii="微软雅黑" w:eastAsia="微软雅黑" w:hAnsi="微软雅黑"/>
          <w:sz w:val="30"/>
          <w:szCs w:val="30"/>
        </w:rPr>
        <w:t>;charset</w:t>
      </w:r>
      <w:proofErr w:type="spellEnd"/>
      <w:proofErr w:type="gramEnd"/>
      <w:r w:rsidRPr="00892408">
        <w:rPr>
          <w:rFonts w:ascii="微软雅黑" w:eastAsia="微软雅黑" w:hAnsi="微软雅黑"/>
          <w:sz w:val="30"/>
          <w:szCs w:val="30"/>
        </w:rPr>
        <w:t>=utf-8"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lastRenderedPageBreak/>
        <w:t xml:space="preserve">        &lt;</w:t>
      </w:r>
      <w:proofErr w:type="gramStart"/>
      <w:r w:rsidRPr="00892408">
        <w:rPr>
          <w:rFonts w:ascii="微软雅黑" w:eastAsia="微软雅黑" w:hAnsi="微软雅黑"/>
          <w:sz w:val="30"/>
          <w:szCs w:val="30"/>
        </w:rPr>
        <w:t>meta</w:t>
      </w:r>
      <w:proofErr w:type="gramEnd"/>
      <w:r w:rsidRPr="00892408">
        <w:rPr>
          <w:rFonts w:ascii="微软雅黑" w:eastAsia="微软雅黑" w:hAnsi="微软雅黑"/>
          <w:sz w:val="30"/>
          <w:szCs w:val="30"/>
        </w:rPr>
        <w:t xml:space="preserve">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="refresh" content="10"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&lt;/head&gt;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body</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&lt;h1 align="center"&gt;</w:t>
      </w:r>
      <w:proofErr w:type="spellStart"/>
      <w:r w:rsidRPr="00892408">
        <w:rPr>
          <w:rFonts w:ascii="微软雅黑" w:eastAsia="微软雅黑" w:hAnsi="微软雅黑" w:hint="eastAsia"/>
          <w:sz w:val="30"/>
          <w:szCs w:val="30"/>
        </w:rPr>
        <w:t>Java&amp;nbsp</w:t>
      </w:r>
      <w:proofErr w:type="spellEnd"/>
      <w:r w:rsidRPr="00892408">
        <w:rPr>
          <w:rFonts w:ascii="微软雅黑" w:eastAsia="微软雅黑" w:hAnsi="微软雅黑" w:hint="eastAsia"/>
          <w:sz w:val="30"/>
          <w:szCs w:val="30"/>
        </w:rPr>
        <w:t>;语言基础 &lt;span style="</w:t>
      </w:r>
      <w:proofErr w:type="spellStart"/>
      <w:r w:rsidRPr="00892408">
        <w:rPr>
          <w:rFonts w:ascii="微软雅黑" w:eastAsia="微软雅黑" w:hAnsi="微软雅黑" w:hint="eastAsia"/>
          <w:sz w:val="30"/>
          <w:szCs w:val="30"/>
        </w:rPr>
        <w:t>color:</w:t>
      </w:r>
      <w:proofErr w:type="gramStart"/>
      <w:r w:rsidRPr="00892408">
        <w:rPr>
          <w:rFonts w:ascii="微软雅黑" w:eastAsia="微软雅黑" w:hAnsi="微软雅黑" w:hint="eastAsia"/>
          <w:sz w:val="30"/>
          <w:szCs w:val="30"/>
        </w:rPr>
        <w:t>Red</w:t>
      </w:r>
      <w:proofErr w:type="spellEnd"/>
      <w:r w:rsidRPr="00892408">
        <w:rPr>
          <w:rFonts w:ascii="微软雅黑" w:eastAsia="微软雅黑" w:hAnsi="微软雅黑" w:hint="eastAsia"/>
          <w:sz w:val="30"/>
          <w:szCs w:val="30"/>
        </w:rPr>
        <w:t>;</w:t>
      </w:r>
      <w:proofErr w:type="gramEnd"/>
      <w:r w:rsidRPr="00892408">
        <w:rPr>
          <w:rFonts w:ascii="微软雅黑" w:eastAsia="微软雅黑" w:hAnsi="微软雅黑" w:hint="eastAsia"/>
          <w:sz w:val="30"/>
          <w:szCs w:val="30"/>
        </w:rPr>
        <w:t>"&gt;&amp;lt;Day03&amp;gt;&lt;/span&gt;&lt;/h1&gt;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ol</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li</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个人所得税计算器</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ul</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&lt;li&gt;&lt;a </w:t>
      </w:r>
      <w:proofErr w:type="spellStart"/>
      <w:r w:rsidRPr="00892408">
        <w:rPr>
          <w:rFonts w:ascii="微软雅黑" w:eastAsia="微软雅黑" w:hAnsi="微软雅黑" w:hint="eastAsia"/>
          <w:sz w:val="30"/>
          <w:szCs w:val="30"/>
        </w:rPr>
        <w:t>href</w:t>
      </w:r>
      <w:proofErr w:type="spellEnd"/>
      <w:r w:rsidRPr="00892408">
        <w:rPr>
          <w:rFonts w:ascii="微软雅黑" w:eastAsia="微软雅黑" w:hAnsi="微软雅黑" w:hint="eastAsia"/>
          <w:sz w:val="30"/>
          <w:szCs w:val="30"/>
        </w:rPr>
        <w:t>="#question"&gt;问题&lt;/a&gt;&lt;/li&gt;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&lt;li&gt;&lt;a </w:t>
      </w:r>
      <w:proofErr w:type="spellStart"/>
      <w:r w:rsidRPr="00892408">
        <w:rPr>
          <w:rFonts w:ascii="微软雅黑" w:eastAsia="微软雅黑" w:hAnsi="微软雅黑" w:hint="eastAsia"/>
          <w:sz w:val="30"/>
          <w:szCs w:val="30"/>
        </w:rPr>
        <w:t>href</w:t>
      </w:r>
      <w:proofErr w:type="spellEnd"/>
      <w:r w:rsidRPr="00892408">
        <w:rPr>
          <w:rFonts w:ascii="微软雅黑" w:eastAsia="微软雅黑" w:hAnsi="微软雅黑" w:hint="eastAsia"/>
          <w:sz w:val="30"/>
          <w:szCs w:val="30"/>
        </w:rPr>
        <w:t>="#project"&gt;方案&lt;/a&gt;&lt;/li&gt;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&lt;li&gt;&lt;a </w:t>
      </w:r>
      <w:proofErr w:type="spellStart"/>
      <w:r w:rsidRPr="00892408">
        <w:rPr>
          <w:rFonts w:ascii="微软雅黑" w:eastAsia="微软雅黑" w:hAnsi="微软雅黑" w:hint="eastAsia"/>
          <w:sz w:val="30"/>
          <w:szCs w:val="30"/>
        </w:rPr>
        <w:t>href</w:t>
      </w:r>
      <w:proofErr w:type="spellEnd"/>
      <w:r w:rsidRPr="00892408">
        <w:rPr>
          <w:rFonts w:ascii="微软雅黑" w:eastAsia="微软雅黑" w:hAnsi="微软雅黑" w:hint="eastAsia"/>
          <w:sz w:val="30"/>
          <w:szCs w:val="30"/>
        </w:rPr>
        <w:t>="#code"&gt;实现&lt;/a&gt;&lt;/li&gt;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ul</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li</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命令解析器</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ul</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&lt;li&gt;问题&lt;/li&gt;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&lt;li&gt;方案&lt;/li&gt;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&lt;li&gt;实现&lt;/li&gt;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ul</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ol</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&lt;h2&gt;1&amp;nbsp;个人所得税计算器&lt;/h2&gt;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&lt;h3&gt;&lt;a name="question"&gt;&lt;/a&gt;1.1&amp;nbsp;问题&lt;/h3&gt;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&lt;p&gt;计算个人所得税的缴纳情况。用户从控制台输入税前工</w:t>
      </w:r>
      <w:r w:rsidRPr="00892408">
        <w:rPr>
          <w:rFonts w:ascii="微软雅黑" w:eastAsia="微软雅黑" w:hAnsi="微软雅黑" w:hint="eastAsia"/>
          <w:sz w:val="30"/>
          <w:szCs w:val="30"/>
        </w:rPr>
        <w:lastRenderedPageBreak/>
        <w:t>资的金额，系统根据用户输入的工资金额计算应缴纳的税额。运行界面如图－1所示：&lt;/p&gt;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 align="center"&gt;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&lt;a </w:t>
      </w:r>
      <w:proofErr w:type="spellStart"/>
      <w:r w:rsidRPr="00892408">
        <w:rPr>
          <w:rFonts w:ascii="微软雅黑" w:eastAsia="微软雅黑" w:hAnsi="微软雅黑"/>
          <w:sz w:val="30"/>
          <w:szCs w:val="30"/>
        </w:rPr>
        <w:t>href</w:t>
      </w:r>
      <w:proofErr w:type="spellEnd"/>
      <w:r w:rsidRPr="00892408">
        <w:rPr>
          <w:rFonts w:ascii="微软雅黑" w:eastAsia="微软雅黑" w:hAnsi="微软雅黑"/>
          <w:sz w:val="30"/>
          <w:szCs w:val="30"/>
        </w:rPr>
        <w:t>="</w:t>
      </w:r>
      <w:r w:rsidR="00913418" w:rsidRPr="00892408">
        <w:rPr>
          <w:rFonts w:ascii="微软雅黑" w:eastAsia="微软雅黑" w:hAnsi="微软雅黑" w:hint="eastAsia"/>
          <w:sz w:val="30"/>
          <w:szCs w:val="30"/>
        </w:rPr>
        <w:t xml:space="preserve"> </w:t>
      </w:r>
      <w:proofErr w:type="gramStart"/>
      <w:r w:rsidR="00913418" w:rsidRPr="00892408">
        <w:rPr>
          <w:rFonts w:ascii="微软雅黑" w:eastAsia="微软雅黑" w:hAnsi="微软雅黑" w:hint="eastAsia"/>
          <w:sz w:val="30"/>
          <w:szCs w:val="30"/>
        </w:rPr>
        <w:t>www.wyzc.com</w:t>
      </w:r>
      <w:r w:rsidR="00913418" w:rsidRPr="00892408">
        <w:rPr>
          <w:rFonts w:ascii="微软雅黑" w:eastAsia="微软雅黑" w:hAnsi="微软雅黑"/>
          <w:sz w:val="30"/>
          <w:szCs w:val="30"/>
        </w:rPr>
        <w:t xml:space="preserve"> </w:t>
      </w:r>
      <w:r w:rsidRPr="00892408">
        <w:rPr>
          <w:rFonts w:ascii="微软雅黑" w:eastAsia="微软雅黑" w:hAnsi="微软雅黑"/>
          <w:sz w:val="30"/>
          <w:szCs w:val="30"/>
        </w:rPr>
        <w:t>"</w:t>
      </w:r>
      <w:proofErr w:type="gramEnd"/>
      <w:r w:rsidRPr="00892408">
        <w:rPr>
          <w:rFonts w:ascii="微软雅黑" w:eastAsia="微软雅黑" w:hAnsi="微软雅黑"/>
          <w:sz w:val="30"/>
          <w:szCs w:val="30"/>
        </w:rPr>
        <w:t xml:space="preserve"> target="_blank"&gt;&lt;</w:t>
      </w:r>
      <w:proofErr w:type="spellStart"/>
      <w:r w:rsidRPr="00892408">
        <w:rPr>
          <w:rFonts w:ascii="微软雅黑" w:eastAsia="微软雅黑" w:hAnsi="微软雅黑"/>
          <w:sz w:val="30"/>
          <w:szCs w:val="30"/>
        </w:rPr>
        <w:t>img</w:t>
      </w:r>
      <w:proofErr w:type="spellEnd"/>
      <w:r w:rsidRPr="00892408">
        <w:rPr>
          <w:rFonts w:ascii="微软雅黑" w:eastAsia="微软雅黑" w:hAnsi="微软雅黑"/>
          <w:sz w:val="30"/>
          <w:szCs w:val="30"/>
        </w:rPr>
        <w:t xml:space="preserve"> </w:t>
      </w:r>
      <w:proofErr w:type="spellStart"/>
      <w:r w:rsidRPr="00892408">
        <w:rPr>
          <w:rFonts w:ascii="微软雅黑" w:eastAsia="微软雅黑" w:hAnsi="微软雅黑"/>
          <w:sz w:val="30"/>
          <w:szCs w:val="30"/>
        </w:rPr>
        <w:t>src</w:t>
      </w:r>
      <w:proofErr w:type="spellEnd"/>
      <w:r w:rsidRPr="00892408">
        <w:rPr>
          <w:rFonts w:ascii="微软雅黑" w:eastAsia="微软雅黑" w:hAnsi="微软雅黑"/>
          <w:sz w:val="30"/>
          <w:szCs w:val="30"/>
        </w:rPr>
        <w:t>="calculater.jpg" height="150" /&gt;&lt;/a&gt;&lt;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&lt;p&gt;图－1&lt;/p&gt;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&lt;h3&gt;&lt;a name="project"&gt;&lt;/a&gt;1.2&amp;nbsp;方案&lt;/h3&gt;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&lt;p&gt;使用if语句来完成该程序。程序结构如图－2所示：&lt;/p&gt;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 align="center"&gt;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&lt;a </w:t>
      </w:r>
      <w:proofErr w:type="spellStart"/>
      <w:r w:rsidRPr="00892408">
        <w:rPr>
          <w:rFonts w:ascii="微软雅黑" w:eastAsia="微软雅黑" w:hAnsi="微软雅黑"/>
          <w:sz w:val="30"/>
          <w:szCs w:val="30"/>
        </w:rPr>
        <w:t>href</w:t>
      </w:r>
      <w:proofErr w:type="spellEnd"/>
      <w:r w:rsidRPr="00892408">
        <w:rPr>
          <w:rFonts w:ascii="微软雅黑" w:eastAsia="微软雅黑" w:hAnsi="微软雅黑"/>
          <w:sz w:val="30"/>
          <w:szCs w:val="30"/>
        </w:rPr>
        <w:t>="</w:t>
      </w:r>
      <w:r w:rsidR="00913418" w:rsidRPr="00892408">
        <w:rPr>
          <w:rFonts w:ascii="微软雅黑" w:eastAsia="微软雅黑" w:hAnsi="微软雅黑" w:hint="eastAsia"/>
          <w:sz w:val="30"/>
          <w:szCs w:val="30"/>
        </w:rPr>
        <w:t xml:space="preserve"> </w:t>
      </w:r>
      <w:proofErr w:type="gramStart"/>
      <w:r w:rsidR="00913418" w:rsidRPr="00892408">
        <w:rPr>
          <w:rFonts w:ascii="微软雅黑" w:eastAsia="微软雅黑" w:hAnsi="微软雅黑" w:hint="eastAsia"/>
          <w:sz w:val="30"/>
          <w:szCs w:val="30"/>
        </w:rPr>
        <w:t>www.wyzc.com</w:t>
      </w:r>
      <w:r w:rsidR="00913418" w:rsidRPr="00892408">
        <w:rPr>
          <w:rFonts w:ascii="微软雅黑" w:eastAsia="微软雅黑" w:hAnsi="微软雅黑"/>
          <w:sz w:val="30"/>
          <w:szCs w:val="30"/>
        </w:rPr>
        <w:t xml:space="preserve"> </w:t>
      </w:r>
      <w:r w:rsidRPr="00892408">
        <w:rPr>
          <w:rFonts w:ascii="微软雅黑" w:eastAsia="微软雅黑" w:hAnsi="微软雅黑"/>
          <w:sz w:val="30"/>
          <w:szCs w:val="30"/>
        </w:rPr>
        <w:t>"</w:t>
      </w:r>
      <w:proofErr w:type="gramEnd"/>
      <w:r w:rsidRPr="00892408">
        <w:rPr>
          <w:rFonts w:ascii="微软雅黑" w:eastAsia="微软雅黑" w:hAnsi="微软雅黑"/>
          <w:sz w:val="30"/>
          <w:szCs w:val="30"/>
        </w:rPr>
        <w:t xml:space="preserve"> target="_blank"&gt;&lt;</w:t>
      </w:r>
      <w:proofErr w:type="spellStart"/>
      <w:r w:rsidRPr="00892408">
        <w:rPr>
          <w:rFonts w:ascii="微软雅黑" w:eastAsia="微软雅黑" w:hAnsi="微软雅黑"/>
          <w:sz w:val="30"/>
          <w:szCs w:val="30"/>
        </w:rPr>
        <w:t>img</w:t>
      </w:r>
      <w:proofErr w:type="spellEnd"/>
      <w:r w:rsidRPr="00892408">
        <w:rPr>
          <w:rFonts w:ascii="微软雅黑" w:eastAsia="微软雅黑" w:hAnsi="微软雅黑"/>
          <w:sz w:val="30"/>
          <w:szCs w:val="30"/>
        </w:rPr>
        <w:t xml:space="preserve"> </w:t>
      </w:r>
      <w:proofErr w:type="spellStart"/>
      <w:r w:rsidRPr="00892408">
        <w:rPr>
          <w:rFonts w:ascii="微软雅黑" w:eastAsia="微软雅黑" w:hAnsi="微软雅黑"/>
          <w:sz w:val="30"/>
          <w:szCs w:val="30"/>
        </w:rPr>
        <w:t>src</w:t>
      </w:r>
      <w:proofErr w:type="spellEnd"/>
      <w:r w:rsidRPr="00892408">
        <w:rPr>
          <w:rFonts w:ascii="微软雅黑" w:eastAsia="微软雅黑" w:hAnsi="微软雅黑"/>
          <w:sz w:val="30"/>
          <w:szCs w:val="30"/>
        </w:rPr>
        <w:t>="if.jpg" height="350" /&gt;&lt;/a&gt;&lt;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&lt;p&gt;图－2&lt;/p&gt;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&lt;h3&gt;&lt;a name="code"&gt;&lt;/a&gt;1.3&amp;nbsp;实现&lt;/h3&gt;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&lt;p&gt;使用记事本建立一个名称为&amp;</w:t>
      </w:r>
      <w:proofErr w:type="spellStart"/>
      <w:r w:rsidRPr="00892408">
        <w:rPr>
          <w:rFonts w:ascii="微软雅黑" w:eastAsia="微软雅黑" w:hAnsi="微软雅黑" w:hint="eastAsia"/>
          <w:sz w:val="30"/>
          <w:szCs w:val="30"/>
        </w:rPr>
        <w:t>nbsp;IncomeTax.java&amp;nbsp</w:t>
      </w:r>
      <w:proofErr w:type="spellEnd"/>
      <w:r w:rsidRPr="00892408">
        <w:rPr>
          <w:rFonts w:ascii="微软雅黑" w:eastAsia="微软雅黑" w:hAnsi="微软雅黑" w:hint="eastAsia"/>
          <w:sz w:val="30"/>
          <w:szCs w:val="30"/>
        </w:rPr>
        <w:t>;的文本文件。定义一个类，代码如下：&lt;/p&gt;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w:t>
      </w:r>
      <w:proofErr w:type="spellStart"/>
      <w:proofErr w:type="gramStart"/>
      <w:r w:rsidRPr="00892408">
        <w:rPr>
          <w:rFonts w:ascii="微软雅黑" w:eastAsia="微软雅黑" w:hAnsi="微软雅黑"/>
          <w:sz w:val="30"/>
          <w:szCs w:val="30"/>
        </w:rPr>
        <w:t>public&amp;</w:t>
      </w:r>
      <w:proofErr w:type="gramEnd"/>
      <w:r w:rsidRPr="00892408">
        <w:rPr>
          <w:rFonts w:ascii="微软雅黑" w:eastAsia="微软雅黑" w:hAnsi="微软雅黑"/>
          <w:sz w:val="30"/>
          <w:szCs w:val="30"/>
        </w:rPr>
        <w:t>nbsp;class&amp;nbsp;IncomeTax</w:t>
      </w:r>
      <w:proofErr w:type="spellEnd"/>
      <w:r w:rsidRPr="00892408">
        <w:rPr>
          <w:rFonts w:ascii="微软雅黑" w:eastAsia="微软雅黑" w:hAnsi="微软雅黑"/>
          <w:sz w:val="30"/>
          <w:szCs w:val="30"/>
        </w:rPr>
        <w: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&lt;a </w:t>
      </w:r>
      <w:proofErr w:type="spellStart"/>
      <w:r w:rsidRPr="00892408">
        <w:rPr>
          <w:rFonts w:ascii="微软雅黑" w:eastAsia="微软雅黑" w:hAnsi="微软雅黑"/>
          <w:sz w:val="30"/>
          <w:szCs w:val="30"/>
        </w:rPr>
        <w:t>href</w:t>
      </w:r>
      <w:proofErr w:type="spellEnd"/>
      <w:r w:rsidRPr="00892408">
        <w:rPr>
          <w:rFonts w:ascii="微软雅黑" w:eastAsia="微软雅黑" w:hAnsi="微软雅黑"/>
          <w:sz w:val="30"/>
          <w:szCs w:val="30"/>
        </w:rPr>
        <w:t xml:space="preserve">="#"&gt;To Top&lt;/a&gt;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&lt;/body&gt;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lastRenderedPageBreak/>
        <w:t>&lt;/html&gt;</w:t>
      </w:r>
    </w:p>
    <w:p w:rsidR="00D14F8C" w:rsidRPr="00892408" w:rsidRDefault="00D14F8C" w:rsidP="00D14F8C">
      <w:pPr>
        <w:pStyle w:val="a3"/>
        <w:spacing w:before="156" w:after="156"/>
        <w:rPr>
          <w:sz w:val="30"/>
          <w:szCs w:val="30"/>
        </w:rPr>
      </w:pPr>
      <w:r w:rsidRPr="00892408">
        <w:rPr>
          <w:rFonts w:hint="eastAsia"/>
          <w:sz w:val="30"/>
          <w:szCs w:val="30"/>
        </w:rPr>
        <w:t>扩展</w:t>
      </w:r>
    </w:p>
    <w:p w:rsidR="00D14F8C" w:rsidRPr="00892408" w:rsidRDefault="00D14F8C" w:rsidP="00D14F8C">
      <w:pPr>
        <w:pStyle w:val="a2"/>
        <w:spacing w:before="312"/>
        <w:rPr>
          <w:sz w:val="30"/>
          <w:szCs w:val="30"/>
        </w:rPr>
      </w:pPr>
      <w:r w:rsidRPr="00892408">
        <w:rPr>
          <w:rFonts w:hint="eastAsia"/>
          <w:sz w:val="30"/>
          <w:szCs w:val="30"/>
        </w:rPr>
        <w:t>表格</w:t>
      </w:r>
    </w:p>
    <w:p w:rsidR="00D14F8C" w:rsidRPr="00892408" w:rsidRDefault="00D14F8C" w:rsidP="00D14F8C">
      <w:pPr>
        <w:pStyle w:val="a3"/>
        <w:spacing w:before="156" w:after="156"/>
        <w:rPr>
          <w:sz w:val="30"/>
          <w:szCs w:val="30"/>
        </w:rPr>
      </w:pPr>
      <w:r w:rsidRPr="00892408">
        <w:rPr>
          <w:rFonts w:hint="eastAsia"/>
          <w:sz w:val="30"/>
          <w:szCs w:val="30"/>
        </w:rPr>
        <w:t>问题</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kern w:val="0"/>
          <w:sz w:val="30"/>
          <w:szCs w:val="30"/>
        </w:rPr>
        <w:t>继续修改上节中所创建的 01_doc.html 文档，</w:t>
      </w:r>
      <w:r w:rsidRPr="00892408">
        <w:rPr>
          <w:rFonts w:ascii="微软雅黑" w:eastAsia="微软雅黑" w:hAnsi="微软雅黑" w:hint="eastAsia"/>
          <w:sz w:val="30"/>
          <w:szCs w:val="30"/>
        </w:rPr>
        <w:t>为页面添加表格以说明个人所得税的计算方式。表格在页面上的效果如图－6所示。</w:t>
      </w:r>
    </w:p>
    <w:p w:rsidR="00D14F8C" w:rsidRPr="00892408" w:rsidRDefault="00F86165" w:rsidP="00D14F8C">
      <w:pPr>
        <w:pStyle w:val="af9"/>
        <w:spacing w:before="156" w:after="156"/>
        <w:rPr>
          <w:rFonts w:ascii="微软雅黑" w:hAnsi="微软雅黑"/>
          <w:sz w:val="30"/>
          <w:szCs w:val="30"/>
        </w:rPr>
      </w:pPr>
      <w:r w:rsidRPr="00892408">
        <w:rPr>
          <w:rFonts w:ascii="微软雅黑" w:hAnsi="微软雅黑"/>
          <w:sz w:val="30"/>
          <w:szCs w:val="30"/>
        </w:rPr>
        <w:pict>
          <v:shape id="_x0000_i1030" type="#_x0000_t75" style="width:481.7pt;height:257.15pt">
            <v:imagedata r:id="rId14" o:title="6"/>
          </v:shape>
        </w:pict>
      </w:r>
    </w:p>
    <w:p w:rsidR="00D14F8C" w:rsidRPr="00892408" w:rsidRDefault="00D14F8C" w:rsidP="00D14F8C">
      <w:pPr>
        <w:pStyle w:val="af9"/>
        <w:spacing w:before="156" w:after="156"/>
        <w:rPr>
          <w:rFonts w:ascii="微软雅黑" w:hAnsi="微软雅黑"/>
          <w:sz w:val="30"/>
          <w:szCs w:val="30"/>
        </w:rPr>
      </w:pPr>
      <w:r w:rsidRPr="00892408">
        <w:rPr>
          <w:rFonts w:ascii="微软雅黑" w:hAnsi="微软雅黑" w:hint="eastAsia"/>
          <w:sz w:val="30"/>
          <w:szCs w:val="30"/>
        </w:rPr>
        <w:t>图－6</w:t>
      </w:r>
    </w:p>
    <w:p w:rsidR="00D14F8C" w:rsidRPr="00892408" w:rsidRDefault="00D14F8C" w:rsidP="00D14F8C">
      <w:pPr>
        <w:pStyle w:val="a3"/>
        <w:spacing w:before="156" w:after="156"/>
        <w:rPr>
          <w:sz w:val="30"/>
          <w:szCs w:val="30"/>
        </w:rPr>
      </w:pPr>
      <w:r w:rsidRPr="00892408">
        <w:rPr>
          <w:rFonts w:hint="eastAsia"/>
          <w:sz w:val="30"/>
          <w:szCs w:val="30"/>
        </w:rPr>
        <w:t>方案</w:t>
      </w:r>
    </w:p>
    <w:p w:rsidR="00D14F8C" w:rsidRPr="00892408" w:rsidRDefault="00D14F8C" w:rsidP="00D14F8C">
      <w:pPr>
        <w:ind w:leftChars="50" w:left="105" w:firstLineChars="150" w:firstLine="450"/>
        <w:rPr>
          <w:rFonts w:ascii="微软雅黑" w:eastAsia="微软雅黑" w:hAnsi="微软雅黑"/>
          <w:sz w:val="30"/>
          <w:szCs w:val="30"/>
        </w:rPr>
      </w:pPr>
      <w:r w:rsidRPr="00892408">
        <w:rPr>
          <w:rFonts w:ascii="微软雅黑" w:eastAsia="微软雅黑" w:hAnsi="微软雅黑" w:hint="eastAsia"/>
          <w:sz w:val="30"/>
          <w:szCs w:val="30"/>
        </w:rPr>
        <w:t>为页面创建一个 5 行的表格，然后使用 &lt;caption&gt; 元素定义表格的标题。使用 &lt;</w:t>
      </w:r>
      <w:proofErr w:type="spellStart"/>
      <w:r w:rsidRPr="00892408">
        <w:rPr>
          <w:rFonts w:ascii="微软雅黑" w:eastAsia="微软雅黑" w:hAnsi="微软雅黑" w:hint="eastAsia"/>
          <w:sz w:val="30"/>
          <w:szCs w:val="30"/>
        </w:rPr>
        <w:t>thead</w:t>
      </w:r>
      <w:proofErr w:type="spellEnd"/>
      <w:r w:rsidRPr="00892408">
        <w:rPr>
          <w:rFonts w:ascii="微软雅黑" w:eastAsia="微软雅黑" w:hAnsi="微软雅黑" w:hint="eastAsia"/>
          <w:sz w:val="30"/>
          <w:szCs w:val="30"/>
        </w:rPr>
        <w:t>&gt; 元素定义表头行，并使用 &lt;</w:t>
      </w:r>
      <w:proofErr w:type="spellStart"/>
      <w:r w:rsidRPr="00892408">
        <w:rPr>
          <w:rFonts w:ascii="微软雅黑" w:eastAsia="微软雅黑" w:hAnsi="微软雅黑" w:hint="eastAsia"/>
          <w:sz w:val="30"/>
          <w:szCs w:val="30"/>
        </w:rPr>
        <w:t>tbody</w:t>
      </w:r>
      <w:proofErr w:type="spellEnd"/>
      <w:r w:rsidRPr="00892408">
        <w:rPr>
          <w:rFonts w:ascii="微软雅黑" w:eastAsia="微软雅黑" w:hAnsi="微软雅黑" w:hint="eastAsia"/>
          <w:sz w:val="30"/>
          <w:szCs w:val="30"/>
        </w:rPr>
        <w:t>&gt; 元素定义其他行，代码如下所示：</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lastRenderedPageBreak/>
        <w:t xml:space="preserve">&lt;table border="1" width="600" </w:t>
      </w:r>
      <w:proofErr w:type="spellStart"/>
      <w:r w:rsidRPr="00892408">
        <w:rPr>
          <w:rFonts w:ascii="微软雅黑" w:hAnsi="微软雅黑"/>
          <w:sz w:val="30"/>
          <w:szCs w:val="30"/>
        </w:rPr>
        <w:t>cellpadding</w:t>
      </w:r>
      <w:proofErr w:type="spellEnd"/>
      <w:r w:rsidRPr="00892408">
        <w:rPr>
          <w:rFonts w:ascii="微软雅黑" w:hAnsi="微软雅黑"/>
          <w:sz w:val="30"/>
          <w:szCs w:val="30"/>
        </w:rPr>
        <w:t>="5" align="center"&gt;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&lt;caption&gt;表－1&lt;/caption&gt;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r w:rsidRPr="00892408">
        <w:rPr>
          <w:rFonts w:ascii="微软雅黑" w:hAnsi="微软雅黑"/>
          <w:sz w:val="30"/>
          <w:szCs w:val="30"/>
        </w:rPr>
        <w:t>thead</w:t>
      </w:r>
      <w:proofErr w:type="spellEnd"/>
      <w:r w:rsidRPr="00892408">
        <w:rPr>
          <w:rFonts w:ascii="微软雅黑" w:hAnsi="微软雅黑"/>
          <w:sz w:val="30"/>
          <w:szCs w:val="30"/>
        </w:rPr>
        <w:t xml:space="preserve"> </w:t>
      </w:r>
      <w:proofErr w:type="spellStart"/>
      <w:r w:rsidRPr="00892408">
        <w:rPr>
          <w:rFonts w:ascii="微软雅黑" w:hAnsi="微软雅黑"/>
          <w:sz w:val="30"/>
          <w:szCs w:val="30"/>
        </w:rPr>
        <w:t>bgcolor</w:t>
      </w:r>
      <w:proofErr w:type="spellEnd"/>
      <w:r w:rsidRPr="00892408">
        <w:rPr>
          <w:rFonts w:ascii="微软雅黑" w:hAnsi="微软雅黑"/>
          <w:sz w:val="30"/>
          <w:szCs w:val="30"/>
        </w:rPr>
        <w:t>="silver" height="30"&gt;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r w:rsidRPr="00892408">
        <w:rPr>
          <w:rFonts w:ascii="微软雅黑" w:hAnsi="微软雅黑"/>
          <w:sz w:val="30"/>
          <w:szCs w:val="30"/>
        </w:rPr>
        <w:t>thead</w:t>
      </w:r>
      <w:proofErr w:type="spell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r w:rsidRPr="00892408">
        <w:rPr>
          <w:rFonts w:ascii="微软雅黑" w:hAnsi="微软雅黑"/>
          <w:sz w:val="30"/>
          <w:szCs w:val="30"/>
        </w:rPr>
        <w:t>tbody</w:t>
      </w:r>
      <w:proofErr w:type="spellEnd"/>
      <w:r w:rsidRPr="00892408">
        <w:rPr>
          <w:rFonts w:ascii="微软雅黑" w:hAnsi="微软雅黑"/>
          <w:sz w:val="30"/>
          <w:szCs w:val="30"/>
        </w:rPr>
        <w:t xml:space="preserve"> height="150"&gt;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&gt;&lt;/</w:t>
      </w:r>
      <w:proofErr w:type="spellStart"/>
      <w:r w:rsidRPr="00892408">
        <w:rPr>
          <w:rFonts w:ascii="微软雅黑" w:hAnsi="微软雅黑"/>
          <w:sz w:val="30"/>
          <w:szCs w:val="30"/>
        </w:rPr>
        <w:t>tr</w:t>
      </w:r>
      <w:proofErr w:type="spell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&gt;&lt;/</w:t>
      </w:r>
      <w:proofErr w:type="spellStart"/>
      <w:r w:rsidRPr="00892408">
        <w:rPr>
          <w:rFonts w:ascii="微软雅黑" w:hAnsi="微软雅黑"/>
          <w:sz w:val="30"/>
          <w:szCs w:val="30"/>
        </w:rPr>
        <w:t>tr</w:t>
      </w:r>
      <w:proofErr w:type="spell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&gt;&lt;/</w:t>
      </w:r>
      <w:proofErr w:type="spellStart"/>
      <w:r w:rsidRPr="00892408">
        <w:rPr>
          <w:rFonts w:ascii="微软雅黑" w:hAnsi="微软雅黑"/>
          <w:sz w:val="30"/>
          <w:szCs w:val="30"/>
        </w:rPr>
        <w:t>tr</w:t>
      </w:r>
      <w:proofErr w:type="spell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&gt;&lt;/</w:t>
      </w:r>
      <w:proofErr w:type="spellStart"/>
      <w:r w:rsidRPr="00892408">
        <w:rPr>
          <w:rFonts w:ascii="微软雅黑" w:hAnsi="微软雅黑"/>
          <w:sz w:val="30"/>
          <w:szCs w:val="30"/>
        </w:rPr>
        <w:t>tr</w:t>
      </w:r>
      <w:proofErr w:type="spell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r w:rsidRPr="00892408">
        <w:rPr>
          <w:rFonts w:ascii="微软雅黑" w:hAnsi="微软雅黑"/>
          <w:sz w:val="30"/>
          <w:szCs w:val="30"/>
        </w:rPr>
        <w:t>tbody</w:t>
      </w:r>
      <w:proofErr w:type="spell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&lt;/table&gt;</w:t>
      </w:r>
    </w:p>
    <w:p w:rsidR="00D14F8C" w:rsidRPr="00892408" w:rsidRDefault="00D14F8C" w:rsidP="00D14F8C">
      <w:pPr>
        <w:ind w:leftChars="50" w:left="105" w:firstLineChars="150" w:firstLine="450"/>
        <w:rPr>
          <w:rFonts w:ascii="微软雅黑" w:eastAsia="微软雅黑" w:hAnsi="微软雅黑"/>
          <w:sz w:val="30"/>
          <w:szCs w:val="30"/>
        </w:rPr>
      </w:pPr>
      <w:r w:rsidRPr="00892408">
        <w:rPr>
          <w:rFonts w:ascii="微软雅黑" w:eastAsia="微软雅黑" w:hAnsi="微软雅黑" w:hint="eastAsia"/>
          <w:sz w:val="30"/>
          <w:szCs w:val="30"/>
        </w:rPr>
        <w:t>第 4 行中的三个单元格</w:t>
      </w:r>
      <w:proofErr w:type="gramStart"/>
      <w:r w:rsidRPr="00892408">
        <w:rPr>
          <w:rFonts w:ascii="微软雅黑" w:eastAsia="微软雅黑" w:hAnsi="微软雅黑" w:hint="eastAsia"/>
          <w:sz w:val="30"/>
          <w:szCs w:val="30"/>
        </w:rPr>
        <w:t>需要跨列合并</w:t>
      </w:r>
      <w:proofErr w:type="gramEnd"/>
      <w:r w:rsidRPr="00892408">
        <w:rPr>
          <w:rFonts w:ascii="微软雅黑" w:eastAsia="微软雅黑" w:hAnsi="微软雅黑" w:hint="eastAsia"/>
          <w:sz w:val="30"/>
          <w:szCs w:val="30"/>
        </w:rPr>
        <w:t>为一个单元格，代码如下所示：</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&lt;td </w:t>
      </w:r>
      <w:proofErr w:type="spellStart"/>
      <w:r w:rsidRPr="00892408">
        <w:rPr>
          <w:rFonts w:ascii="微软雅黑" w:hAnsi="微软雅黑"/>
          <w:sz w:val="30"/>
          <w:szCs w:val="30"/>
        </w:rPr>
        <w:t>colspan</w:t>
      </w:r>
      <w:proofErr w:type="spellEnd"/>
      <w:r w:rsidRPr="00892408">
        <w:rPr>
          <w:rFonts w:ascii="微软雅黑" w:hAnsi="微软雅黑"/>
          <w:sz w:val="30"/>
          <w:szCs w:val="30"/>
        </w:rPr>
        <w:t>="3"&gt;...&lt;/td&gt;</w:t>
      </w:r>
    </w:p>
    <w:p w:rsidR="00D14F8C" w:rsidRPr="00892408" w:rsidRDefault="00D14F8C" w:rsidP="00D14F8C">
      <w:pPr>
        <w:ind w:leftChars="50" w:left="105" w:firstLineChars="150" w:firstLine="450"/>
        <w:rPr>
          <w:rFonts w:ascii="微软雅黑" w:eastAsia="微软雅黑" w:hAnsi="微软雅黑"/>
          <w:sz w:val="30"/>
          <w:szCs w:val="30"/>
        </w:rPr>
      </w:pPr>
      <w:r w:rsidRPr="00892408">
        <w:rPr>
          <w:rFonts w:ascii="微软雅黑" w:eastAsia="微软雅黑" w:hAnsi="微软雅黑" w:hint="eastAsia"/>
          <w:sz w:val="30"/>
          <w:szCs w:val="30"/>
        </w:rPr>
        <w:t>为了在第 5 行中实现文本“计算公式为：</w:t>
      </w:r>
      <w:r w:rsidRPr="00892408">
        <w:rPr>
          <w:rFonts w:ascii="微软雅黑" w:eastAsia="微软雅黑" w:hAnsi="微软雅黑"/>
          <w:sz w:val="30"/>
          <w:szCs w:val="30"/>
        </w:rPr>
        <w:t>”</w:t>
      </w:r>
      <w:r w:rsidRPr="00892408">
        <w:rPr>
          <w:rFonts w:ascii="微软雅黑" w:eastAsia="微软雅黑" w:hAnsi="微软雅黑" w:hint="eastAsia"/>
          <w:sz w:val="30"/>
          <w:szCs w:val="30"/>
        </w:rPr>
        <w:t>和计算公式之间的间隔，需要使用嵌套的表格。代码如下所示：</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&lt;td </w:t>
      </w:r>
      <w:proofErr w:type="spellStart"/>
      <w:r w:rsidRPr="00892408">
        <w:rPr>
          <w:rFonts w:ascii="微软雅黑" w:hAnsi="微软雅黑"/>
          <w:sz w:val="30"/>
          <w:szCs w:val="30"/>
        </w:rPr>
        <w:t>colspan</w:t>
      </w:r>
      <w:proofErr w:type="spellEnd"/>
      <w:r w:rsidRPr="00892408">
        <w:rPr>
          <w:rFonts w:ascii="微软雅黑" w:hAnsi="微软雅黑"/>
          <w:sz w:val="30"/>
          <w:szCs w:val="30"/>
        </w:rPr>
        <w:t>="3"&gt;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gramStart"/>
      <w:r w:rsidRPr="00892408">
        <w:rPr>
          <w:rFonts w:ascii="微软雅黑" w:hAnsi="微软雅黑"/>
          <w:sz w:val="30"/>
          <w:szCs w:val="30"/>
        </w:rPr>
        <w:t>table</w:t>
      </w:r>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&lt;td width="120"&gt;计算公式为：&lt;/td&gt;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&lt;td&gt;应纳税额＝全月应纳税所得额*适用税率-速算扣</w:t>
      </w:r>
      <w:r w:rsidRPr="00892408">
        <w:rPr>
          <w:rFonts w:ascii="微软雅黑" w:hAnsi="微软雅黑" w:hint="eastAsia"/>
          <w:sz w:val="30"/>
          <w:szCs w:val="30"/>
        </w:rPr>
        <w:lastRenderedPageBreak/>
        <w:t>除数&lt;/td&gt;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&lt;/table&gt;                        </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&lt;/td&gt;</w:t>
      </w:r>
    </w:p>
    <w:p w:rsidR="00D14F8C" w:rsidRPr="00892408" w:rsidRDefault="00D14F8C" w:rsidP="00D14F8C">
      <w:pPr>
        <w:pStyle w:val="a3"/>
        <w:spacing w:before="156" w:after="156"/>
        <w:rPr>
          <w:sz w:val="30"/>
          <w:szCs w:val="30"/>
        </w:rPr>
      </w:pPr>
      <w:r w:rsidRPr="00892408">
        <w:rPr>
          <w:rFonts w:hint="eastAsia"/>
          <w:sz w:val="30"/>
          <w:szCs w:val="30"/>
        </w:rPr>
        <w:t>实现</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修改后的　01_doc.html 的文件的代码如下所示：</w:t>
      </w:r>
    </w:p>
    <w:p w:rsidR="00D14F8C" w:rsidRPr="00892408" w:rsidRDefault="00D14F8C" w:rsidP="00D14F8C">
      <w:pPr>
        <w:pStyle w:val="aff0"/>
        <w:spacing w:before="312" w:after="312"/>
        <w:ind w:firstLine="600"/>
        <w:rPr>
          <w:rFonts w:ascii="微软雅黑" w:eastAsia="微软雅黑" w:hAnsi="微软雅黑"/>
          <w:sz w:val="30"/>
          <w:szCs w:val="30"/>
        </w:rPr>
      </w:pPr>
      <w:proofErr w:type="gramStart"/>
      <w:r w:rsidRPr="00892408">
        <w:rPr>
          <w:rFonts w:ascii="微软雅黑" w:eastAsia="微软雅黑" w:hAnsi="微软雅黑"/>
          <w:sz w:val="30"/>
          <w:szCs w:val="30"/>
        </w:rPr>
        <w:t>&lt;!DOCTYPE</w:t>
      </w:r>
      <w:proofErr w:type="gramEnd"/>
      <w:r w:rsidRPr="00892408">
        <w:rPr>
          <w:rFonts w:ascii="微软雅黑" w:eastAsia="微软雅黑" w:hAnsi="微软雅黑"/>
          <w:sz w:val="30"/>
          <w:szCs w:val="30"/>
        </w:rPr>
        <w:t xml:space="preserve"> html PUBLIC "-//W3C//DTD XHTML 1.0 Transitional//EN" "http://www.w3.org/TR/xhtml1/DTD/xhtml1-transitional.dtd"&gt;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&lt;html </w:t>
      </w:r>
      <w:proofErr w:type="spellStart"/>
      <w:r w:rsidRPr="00892408">
        <w:rPr>
          <w:rFonts w:ascii="微软雅黑" w:eastAsia="微软雅黑" w:hAnsi="微软雅黑"/>
          <w:sz w:val="30"/>
          <w:szCs w:val="30"/>
        </w:rPr>
        <w:t>xmlns</w:t>
      </w:r>
      <w:proofErr w:type="spellEnd"/>
      <w:r w:rsidRPr="00892408">
        <w:rPr>
          <w:rFonts w:ascii="微软雅黑" w:eastAsia="微软雅黑" w:hAnsi="微软雅黑"/>
          <w:sz w:val="30"/>
          <w:szCs w:val="30"/>
        </w:rPr>
        <w:t>="http://www.w3.org/1999/xhtml"&gt;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head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&lt;title&gt;第一个 HTML 文档&lt;/title&gt;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&lt;meta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="content-type" content="text/</w:t>
      </w:r>
      <w:proofErr w:type="spellStart"/>
      <w:r w:rsidRPr="00892408">
        <w:rPr>
          <w:rFonts w:ascii="微软雅黑" w:eastAsia="微软雅黑" w:hAnsi="微软雅黑"/>
          <w:sz w:val="30"/>
          <w:szCs w:val="30"/>
        </w:rPr>
        <w:t>html</w:t>
      </w:r>
      <w:proofErr w:type="gramStart"/>
      <w:r w:rsidRPr="00892408">
        <w:rPr>
          <w:rFonts w:ascii="微软雅黑" w:eastAsia="微软雅黑" w:hAnsi="微软雅黑"/>
          <w:sz w:val="30"/>
          <w:szCs w:val="30"/>
        </w:rPr>
        <w:t>;charset</w:t>
      </w:r>
      <w:proofErr w:type="spellEnd"/>
      <w:proofErr w:type="gramEnd"/>
      <w:r w:rsidRPr="00892408">
        <w:rPr>
          <w:rFonts w:ascii="微软雅黑" w:eastAsia="微软雅黑" w:hAnsi="微软雅黑"/>
          <w:sz w:val="30"/>
          <w:szCs w:val="30"/>
        </w:rPr>
        <w:t>=utf-8"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meta</w:t>
      </w:r>
      <w:proofErr w:type="gramEnd"/>
      <w:r w:rsidRPr="00892408">
        <w:rPr>
          <w:rFonts w:ascii="微软雅黑" w:eastAsia="微软雅黑" w:hAnsi="微软雅黑"/>
          <w:sz w:val="30"/>
          <w:szCs w:val="30"/>
        </w:rPr>
        <w:t xml:space="preserve">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="refresh" content="10"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&lt;/head&gt;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body</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&lt;h1 align="center"&gt;</w:t>
      </w:r>
      <w:proofErr w:type="spellStart"/>
      <w:r w:rsidRPr="00892408">
        <w:rPr>
          <w:rFonts w:ascii="微软雅黑" w:eastAsia="微软雅黑" w:hAnsi="微软雅黑" w:hint="eastAsia"/>
          <w:sz w:val="30"/>
          <w:szCs w:val="30"/>
        </w:rPr>
        <w:t>Java&amp;nbsp</w:t>
      </w:r>
      <w:proofErr w:type="spellEnd"/>
      <w:r w:rsidRPr="00892408">
        <w:rPr>
          <w:rFonts w:ascii="微软雅黑" w:eastAsia="微软雅黑" w:hAnsi="微软雅黑" w:hint="eastAsia"/>
          <w:sz w:val="30"/>
          <w:szCs w:val="30"/>
        </w:rPr>
        <w:t>;语言基础 &lt;span style="</w:t>
      </w:r>
      <w:proofErr w:type="spellStart"/>
      <w:r w:rsidRPr="00892408">
        <w:rPr>
          <w:rFonts w:ascii="微软雅黑" w:eastAsia="微软雅黑" w:hAnsi="微软雅黑" w:hint="eastAsia"/>
          <w:sz w:val="30"/>
          <w:szCs w:val="30"/>
        </w:rPr>
        <w:t>color:</w:t>
      </w:r>
      <w:proofErr w:type="gramStart"/>
      <w:r w:rsidRPr="00892408">
        <w:rPr>
          <w:rFonts w:ascii="微软雅黑" w:eastAsia="微软雅黑" w:hAnsi="微软雅黑" w:hint="eastAsia"/>
          <w:sz w:val="30"/>
          <w:szCs w:val="30"/>
        </w:rPr>
        <w:t>Red</w:t>
      </w:r>
      <w:proofErr w:type="spellEnd"/>
      <w:r w:rsidRPr="00892408">
        <w:rPr>
          <w:rFonts w:ascii="微软雅黑" w:eastAsia="微软雅黑" w:hAnsi="微软雅黑" w:hint="eastAsia"/>
          <w:sz w:val="30"/>
          <w:szCs w:val="30"/>
        </w:rPr>
        <w:t>;</w:t>
      </w:r>
      <w:proofErr w:type="gramEnd"/>
      <w:r w:rsidRPr="00892408">
        <w:rPr>
          <w:rFonts w:ascii="微软雅黑" w:eastAsia="微软雅黑" w:hAnsi="微软雅黑" w:hint="eastAsia"/>
          <w:sz w:val="30"/>
          <w:szCs w:val="30"/>
        </w:rPr>
        <w:t>"&gt;&amp;lt;Day03&amp;gt;&lt;/span&gt;&lt;/h1&gt;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ol</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li</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个人所得税计算器</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ul</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&lt;li&gt;&lt;a </w:t>
      </w:r>
      <w:proofErr w:type="spellStart"/>
      <w:r w:rsidRPr="00892408">
        <w:rPr>
          <w:rFonts w:ascii="微软雅黑" w:eastAsia="微软雅黑" w:hAnsi="微软雅黑" w:hint="eastAsia"/>
          <w:sz w:val="30"/>
          <w:szCs w:val="30"/>
        </w:rPr>
        <w:t>href</w:t>
      </w:r>
      <w:proofErr w:type="spellEnd"/>
      <w:r w:rsidRPr="00892408">
        <w:rPr>
          <w:rFonts w:ascii="微软雅黑" w:eastAsia="微软雅黑" w:hAnsi="微软雅黑" w:hint="eastAsia"/>
          <w:sz w:val="30"/>
          <w:szCs w:val="30"/>
        </w:rPr>
        <w:t>="#question"&gt;问题&lt;/a&gt;&lt;/li&gt;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&lt;li&gt;&lt;a </w:t>
      </w:r>
      <w:proofErr w:type="spellStart"/>
      <w:r w:rsidRPr="00892408">
        <w:rPr>
          <w:rFonts w:ascii="微软雅黑" w:eastAsia="微软雅黑" w:hAnsi="微软雅黑" w:hint="eastAsia"/>
          <w:sz w:val="30"/>
          <w:szCs w:val="30"/>
        </w:rPr>
        <w:t>href</w:t>
      </w:r>
      <w:proofErr w:type="spellEnd"/>
      <w:r w:rsidRPr="00892408">
        <w:rPr>
          <w:rFonts w:ascii="微软雅黑" w:eastAsia="微软雅黑" w:hAnsi="微软雅黑" w:hint="eastAsia"/>
          <w:sz w:val="30"/>
          <w:szCs w:val="30"/>
        </w:rPr>
        <w:t>="#project"&gt;方案&lt;/a&gt;&lt;/li&gt;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lastRenderedPageBreak/>
        <w:t xml:space="preserve">                    &lt;li&gt;&lt;a </w:t>
      </w:r>
      <w:proofErr w:type="spellStart"/>
      <w:r w:rsidRPr="00892408">
        <w:rPr>
          <w:rFonts w:ascii="微软雅黑" w:eastAsia="微软雅黑" w:hAnsi="微软雅黑" w:hint="eastAsia"/>
          <w:sz w:val="30"/>
          <w:szCs w:val="30"/>
        </w:rPr>
        <w:t>href</w:t>
      </w:r>
      <w:proofErr w:type="spellEnd"/>
      <w:r w:rsidRPr="00892408">
        <w:rPr>
          <w:rFonts w:ascii="微软雅黑" w:eastAsia="微软雅黑" w:hAnsi="微软雅黑" w:hint="eastAsia"/>
          <w:sz w:val="30"/>
          <w:szCs w:val="30"/>
        </w:rPr>
        <w:t>="#code"&gt;实现&lt;/a&gt;&lt;/li&gt;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ul</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li</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命令解析器</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ul</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&lt;li&gt;问题&lt;/li&gt;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&lt;li&gt;方案&lt;/li&gt;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&lt;li&gt;实现&lt;/li&gt;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ul</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&lt;/li&gt;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ol</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&lt;h2&gt;1&amp;nbsp;个人所得税计算器&lt;/h2&gt;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&lt;h3&gt;&lt;a name="question"&gt;&lt;/a&gt;1.1&amp;nbsp;问题&lt;/h3&gt;</w:t>
      </w:r>
    </w:p>
    <w:p w:rsidR="00D14F8C" w:rsidRPr="00892408" w:rsidRDefault="00D14F8C" w:rsidP="00D14F8C">
      <w:pPr>
        <w:pStyle w:val="aff0"/>
        <w:spacing w:before="312" w:after="312"/>
        <w:ind w:firstLine="600"/>
        <w:rPr>
          <w:rFonts w:ascii="微软雅黑" w:eastAsia="微软雅黑" w:hAnsi="微软雅黑"/>
          <w:sz w:val="30"/>
          <w:szCs w:val="30"/>
        </w:rPr>
      </w:pP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&lt;p&gt;计算个人所得税的缴纳情况。用户从控制台输入税前工资的金额，系统根据用户输入的工资金额计算应缴纳的税额。运行界面如图－1所示：&lt;/p&gt;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 align="center"&gt;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&lt;a </w:t>
      </w:r>
      <w:proofErr w:type="spellStart"/>
      <w:r w:rsidRPr="00892408">
        <w:rPr>
          <w:rFonts w:ascii="微软雅黑" w:eastAsia="微软雅黑" w:hAnsi="微软雅黑"/>
          <w:sz w:val="30"/>
          <w:szCs w:val="30"/>
        </w:rPr>
        <w:t>href</w:t>
      </w:r>
      <w:proofErr w:type="spellEnd"/>
      <w:r w:rsidRPr="00892408">
        <w:rPr>
          <w:rFonts w:ascii="微软雅黑" w:eastAsia="微软雅黑" w:hAnsi="微软雅黑"/>
          <w:sz w:val="30"/>
          <w:szCs w:val="30"/>
        </w:rPr>
        <w:t>="</w:t>
      </w:r>
      <w:r w:rsidR="00913418" w:rsidRPr="00892408">
        <w:rPr>
          <w:rFonts w:ascii="微软雅黑" w:eastAsia="微软雅黑" w:hAnsi="微软雅黑" w:hint="eastAsia"/>
          <w:sz w:val="30"/>
          <w:szCs w:val="30"/>
        </w:rPr>
        <w:t xml:space="preserve"> </w:t>
      </w:r>
      <w:proofErr w:type="gramStart"/>
      <w:r w:rsidR="00913418" w:rsidRPr="00892408">
        <w:rPr>
          <w:rFonts w:ascii="微软雅黑" w:eastAsia="微软雅黑" w:hAnsi="微软雅黑" w:hint="eastAsia"/>
          <w:sz w:val="30"/>
          <w:szCs w:val="30"/>
        </w:rPr>
        <w:t>www.wyzc.com</w:t>
      </w:r>
      <w:r w:rsidR="00913418" w:rsidRPr="00892408">
        <w:rPr>
          <w:rFonts w:ascii="微软雅黑" w:eastAsia="微软雅黑" w:hAnsi="微软雅黑"/>
          <w:sz w:val="30"/>
          <w:szCs w:val="30"/>
        </w:rPr>
        <w:t xml:space="preserve"> </w:t>
      </w:r>
      <w:r w:rsidRPr="00892408">
        <w:rPr>
          <w:rFonts w:ascii="微软雅黑" w:eastAsia="微软雅黑" w:hAnsi="微软雅黑"/>
          <w:sz w:val="30"/>
          <w:szCs w:val="30"/>
        </w:rPr>
        <w:t>"</w:t>
      </w:r>
      <w:proofErr w:type="gramEnd"/>
      <w:r w:rsidRPr="00892408">
        <w:rPr>
          <w:rFonts w:ascii="微软雅黑" w:eastAsia="微软雅黑" w:hAnsi="微软雅黑"/>
          <w:sz w:val="30"/>
          <w:szCs w:val="30"/>
        </w:rPr>
        <w:t xml:space="preserve"> target="_blank"&gt;&lt;</w:t>
      </w:r>
      <w:proofErr w:type="spellStart"/>
      <w:r w:rsidRPr="00892408">
        <w:rPr>
          <w:rFonts w:ascii="微软雅黑" w:eastAsia="微软雅黑" w:hAnsi="微软雅黑"/>
          <w:sz w:val="30"/>
          <w:szCs w:val="30"/>
        </w:rPr>
        <w:t>img</w:t>
      </w:r>
      <w:proofErr w:type="spellEnd"/>
      <w:r w:rsidRPr="00892408">
        <w:rPr>
          <w:rFonts w:ascii="微软雅黑" w:eastAsia="微软雅黑" w:hAnsi="微软雅黑"/>
          <w:sz w:val="30"/>
          <w:szCs w:val="30"/>
        </w:rPr>
        <w:t xml:space="preserve"> </w:t>
      </w:r>
      <w:proofErr w:type="spellStart"/>
      <w:r w:rsidRPr="00892408">
        <w:rPr>
          <w:rFonts w:ascii="微软雅黑" w:eastAsia="微软雅黑" w:hAnsi="微软雅黑"/>
          <w:sz w:val="30"/>
          <w:szCs w:val="30"/>
        </w:rPr>
        <w:t>src</w:t>
      </w:r>
      <w:proofErr w:type="spellEnd"/>
      <w:r w:rsidRPr="00892408">
        <w:rPr>
          <w:rFonts w:ascii="微软雅黑" w:eastAsia="微软雅黑" w:hAnsi="微软雅黑"/>
          <w:sz w:val="30"/>
          <w:szCs w:val="30"/>
        </w:rPr>
        <w:t>="calculater.jpg" height="150" /&gt;&lt;/a&gt;&lt;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&lt;p&gt;图－1&lt;/p&gt;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&lt;p&gt;个人所得税的计算方式如表－1所示：&lt;/p&gt;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&lt;table border="1" width="600" </w:t>
      </w:r>
      <w:proofErr w:type="spellStart"/>
      <w:r w:rsidRPr="00892408">
        <w:rPr>
          <w:rFonts w:ascii="微软雅黑" w:eastAsia="微软雅黑" w:hAnsi="微软雅黑"/>
          <w:sz w:val="30"/>
          <w:szCs w:val="30"/>
        </w:rPr>
        <w:t>cellpadding</w:t>
      </w:r>
      <w:proofErr w:type="spellEnd"/>
      <w:r w:rsidRPr="00892408">
        <w:rPr>
          <w:rFonts w:ascii="微软雅黑" w:eastAsia="微软雅黑" w:hAnsi="微软雅黑"/>
          <w:sz w:val="30"/>
          <w:szCs w:val="30"/>
        </w:rPr>
        <w:t>="5" align="center"&gt;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lastRenderedPageBreak/>
        <w:t xml:space="preserve">            &lt;caption&gt;表－1&lt;/caption&gt;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thead</w:t>
      </w:r>
      <w:proofErr w:type="spellEnd"/>
      <w:r w:rsidRPr="00892408">
        <w:rPr>
          <w:rFonts w:ascii="微软雅黑" w:eastAsia="微软雅黑" w:hAnsi="微软雅黑"/>
          <w:sz w:val="30"/>
          <w:szCs w:val="30"/>
        </w:rPr>
        <w:t xml:space="preserve"> </w:t>
      </w:r>
      <w:proofErr w:type="spellStart"/>
      <w:r w:rsidRPr="00892408">
        <w:rPr>
          <w:rFonts w:ascii="微软雅黑" w:eastAsia="微软雅黑" w:hAnsi="微软雅黑"/>
          <w:sz w:val="30"/>
          <w:szCs w:val="30"/>
        </w:rPr>
        <w:t>bgcolor</w:t>
      </w:r>
      <w:proofErr w:type="spellEnd"/>
      <w:r w:rsidRPr="00892408">
        <w:rPr>
          <w:rFonts w:ascii="微软雅黑" w:eastAsia="微软雅黑" w:hAnsi="微软雅黑"/>
          <w:sz w:val="30"/>
          <w:szCs w:val="30"/>
        </w:rPr>
        <w:t>="silver" height="30"&gt;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width="350"&gt;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全月应纳税所得额</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width="100"&gt;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税率</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width="100"&gt;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速算扣除数</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thead</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tbody</w:t>
      </w:r>
      <w:proofErr w:type="spellEnd"/>
      <w:r w:rsidRPr="00892408">
        <w:rPr>
          <w:rFonts w:ascii="微软雅黑" w:eastAsia="微软雅黑" w:hAnsi="微软雅黑"/>
          <w:sz w:val="30"/>
          <w:szCs w:val="30"/>
        </w:rPr>
        <w:t xml:space="preserve"> height="150"&gt;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td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全月应纳税所得额&amp;lt;1500</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td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3%</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td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0</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lastRenderedPageBreak/>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td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1500=&amp;</w:t>
      </w:r>
      <w:proofErr w:type="spellStart"/>
      <w:r w:rsidRPr="00892408">
        <w:rPr>
          <w:rFonts w:ascii="微软雅黑" w:eastAsia="微软雅黑" w:hAnsi="微软雅黑" w:hint="eastAsia"/>
          <w:sz w:val="30"/>
          <w:szCs w:val="30"/>
        </w:rPr>
        <w:t>lt</w:t>
      </w:r>
      <w:proofErr w:type="spellEnd"/>
      <w:r w:rsidRPr="00892408">
        <w:rPr>
          <w:rFonts w:ascii="微软雅黑" w:eastAsia="微软雅黑" w:hAnsi="微软雅黑" w:hint="eastAsia"/>
          <w:sz w:val="30"/>
          <w:szCs w:val="30"/>
        </w:rPr>
        <w:t>;全月应纳税所得额&amp;lt;4500</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td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10%</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td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105</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="3"&gt;...&lt;/td&gt;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table</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width="120"&gt;计算公式为：&lt;/td&gt;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&lt;td&gt;应纳税额＝全月应纳税所得额*适用税率-速算扣除数&lt;/td&gt;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&lt;/table&gt;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lastRenderedPageBreak/>
        <w:t xml:space="preserve">            &lt;/</w:t>
      </w:r>
      <w:proofErr w:type="spellStart"/>
      <w:r w:rsidRPr="00892408">
        <w:rPr>
          <w:rFonts w:ascii="微软雅黑" w:eastAsia="微软雅黑" w:hAnsi="微软雅黑"/>
          <w:sz w:val="30"/>
          <w:szCs w:val="30"/>
        </w:rPr>
        <w:t>tbody</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&lt;/table&gt;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&lt;h3&gt;&lt;a name="project"&gt;&lt;/a&gt;1.2&amp;nbsp;方案&lt;/h3&gt;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&lt;p&gt;使用if语句来完成该程序。程序结构如图－2所示：&lt;/p&gt;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 align="center"&gt;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&lt;a </w:t>
      </w:r>
      <w:proofErr w:type="spellStart"/>
      <w:r w:rsidRPr="00892408">
        <w:rPr>
          <w:rFonts w:ascii="微软雅黑" w:eastAsia="微软雅黑" w:hAnsi="微软雅黑"/>
          <w:sz w:val="30"/>
          <w:szCs w:val="30"/>
        </w:rPr>
        <w:t>href</w:t>
      </w:r>
      <w:proofErr w:type="spellEnd"/>
      <w:r w:rsidRPr="00892408">
        <w:rPr>
          <w:rFonts w:ascii="微软雅黑" w:eastAsia="微软雅黑" w:hAnsi="微软雅黑"/>
          <w:sz w:val="30"/>
          <w:szCs w:val="30"/>
        </w:rPr>
        <w:t>="</w:t>
      </w:r>
      <w:r w:rsidR="00913418" w:rsidRPr="00892408">
        <w:rPr>
          <w:rFonts w:ascii="微软雅黑" w:eastAsia="微软雅黑" w:hAnsi="微软雅黑" w:hint="eastAsia"/>
          <w:sz w:val="30"/>
          <w:szCs w:val="30"/>
        </w:rPr>
        <w:t xml:space="preserve"> </w:t>
      </w:r>
      <w:proofErr w:type="gramStart"/>
      <w:r w:rsidR="00913418" w:rsidRPr="00892408">
        <w:rPr>
          <w:rFonts w:ascii="微软雅黑" w:eastAsia="微软雅黑" w:hAnsi="微软雅黑" w:hint="eastAsia"/>
          <w:sz w:val="30"/>
          <w:szCs w:val="30"/>
        </w:rPr>
        <w:t>www.wyzc.com</w:t>
      </w:r>
      <w:r w:rsidR="00913418" w:rsidRPr="00892408">
        <w:rPr>
          <w:rFonts w:ascii="微软雅黑" w:eastAsia="微软雅黑" w:hAnsi="微软雅黑"/>
          <w:sz w:val="30"/>
          <w:szCs w:val="30"/>
        </w:rPr>
        <w:t xml:space="preserve"> </w:t>
      </w:r>
      <w:r w:rsidRPr="00892408">
        <w:rPr>
          <w:rFonts w:ascii="微软雅黑" w:eastAsia="微软雅黑" w:hAnsi="微软雅黑"/>
          <w:sz w:val="30"/>
          <w:szCs w:val="30"/>
        </w:rPr>
        <w:t>"</w:t>
      </w:r>
      <w:proofErr w:type="gramEnd"/>
      <w:r w:rsidRPr="00892408">
        <w:rPr>
          <w:rFonts w:ascii="微软雅黑" w:eastAsia="微软雅黑" w:hAnsi="微软雅黑"/>
          <w:sz w:val="30"/>
          <w:szCs w:val="30"/>
        </w:rPr>
        <w:t xml:space="preserve"> target="_blank"&gt;&lt;</w:t>
      </w:r>
      <w:proofErr w:type="spellStart"/>
      <w:r w:rsidRPr="00892408">
        <w:rPr>
          <w:rFonts w:ascii="微软雅黑" w:eastAsia="微软雅黑" w:hAnsi="微软雅黑"/>
          <w:sz w:val="30"/>
          <w:szCs w:val="30"/>
        </w:rPr>
        <w:t>img</w:t>
      </w:r>
      <w:proofErr w:type="spellEnd"/>
      <w:r w:rsidRPr="00892408">
        <w:rPr>
          <w:rFonts w:ascii="微软雅黑" w:eastAsia="微软雅黑" w:hAnsi="微软雅黑"/>
          <w:sz w:val="30"/>
          <w:szCs w:val="30"/>
        </w:rPr>
        <w:t xml:space="preserve"> </w:t>
      </w:r>
      <w:proofErr w:type="spellStart"/>
      <w:r w:rsidRPr="00892408">
        <w:rPr>
          <w:rFonts w:ascii="微软雅黑" w:eastAsia="微软雅黑" w:hAnsi="微软雅黑"/>
          <w:sz w:val="30"/>
          <w:szCs w:val="30"/>
        </w:rPr>
        <w:t>src</w:t>
      </w:r>
      <w:proofErr w:type="spellEnd"/>
      <w:r w:rsidRPr="00892408">
        <w:rPr>
          <w:rFonts w:ascii="微软雅黑" w:eastAsia="微软雅黑" w:hAnsi="微软雅黑"/>
          <w:sz w:val="30"/>
          <w:szCs w:val="30"/>
        </w:rPr>
        <w:t>="if.jpg" height="350" /&gt;&lt;/a&gt;&lt;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&lt;p&gt;图－2&lt;/p&gt;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&lt;/div&gt;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&lt;h3&gt;&lt;a name="code"&gt;&lt;/a&gt;1.3&amp;nbsp;实现&lt;/h3&gt;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&lt;p&gt;使用记事本建立一个名称为&amp;</w:t>
      </w:r>
      <w:proofErr w:type="spellStart"/>
      <w:r w:rsidRPr="00892408">
        <w:rPr>
          <w:rFonts w:ascii="微软雅黑" w:eastAsia="微软雅黑" w:hAnsi="微软雅黑" w:hint="eastAsia"/>
          <w:sz w:val="30"/>
          <w:szCs w:val="30"/>
        </w:rPr>
        <w:t>nbsp;IncomeTax.java&amp;nbsp</w:t>
      </w:r>
      <w:proofErr w:type="spellEnd"/>
      <w:r w:rsidRPr="00892408">
        <w:rPr>
          <w:rFonts w:ascii="微软雅黑" w:eastAsia="微软雅黑" w:hAnsi="微软雅黑" w:hint="eastAsia"/>
          <w:sz w:val="30"/>
          <w:szCs w:val="30"/>
        </w:rPr>
        <w:t>;的文本文件。定义一个类，代码如下：&lt;/p&gt;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w:t>
      </w:r>
      <w:proofErr w:type="spellStart"/>
      <w:proofErr w:type="gramStart"/>
      <w:r w:rsidRPr="00892408">
        <w:rPr>
          <w:rFonts w:ascii="微软雅黑" w:eastAsia="微软雅黑" w:hAnsi="微软雅黑"/>
          <w:sz w:val="30"/>
          <w:szCs w:val="30"/>
        </w:rPr>
        <w:t>public&amp;</w:t>
      </w:r>
      <w:proofErr w:type="gramEnd"/>
      <w:r w:rsidRPr="00892408">
        <w:rPr>
          <w:rFonts w:ascii="微软雅黑" w:eastAsia="微软雅黑" w:hAnsi="微软雅黑"/>
          <w:sz w:val="30"/>
          <w:szCs w:val="30"/>
        </w:rPr>
        <w:t>nbsp;class&amp;nbsp;IncomeTax</w:t>
      </w:r>
      <w:proofErr w:type="spellEnd"/>
      <w:r w:rsidRPr="00892408">
        <w:rPr>
          <w:rFonts w:ascii="微软雅黑" w:eastAsia="微软雅黑" w:hAnsi="微软雅黑"/>
          <w:sz w:val="30"/>
          <w:szCs w:val="30"/>
        </w:rPr>
        <w: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/&gt;&lt;</w:t>
      </w:r>
      <w:proofErr w:type="spellStart"/>
      <w:r w:rsidRPr="00892408">
        <w:rPr>
          <w:rFonts w:ascii="微软雅黑" w:eastAsia="微软雅黑" w:hAnsi="微软雅黑"/>
          <w:sz w:val="30"/>
          <w:szCs w:val="30"/>
        </w:rPr>
        <w:t>br</w:t>
      </w:r>
      <w:proofErr w:type="spellEnd"/>
      <w:r w:rsidRPr="00892408">
        <w:rPr>
          <w:rFonts w:ascii="微软雅黑" w:eastAsia="微软雅黑" w:hAnsi="微软雅黑"/>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&lt;/p&gt;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&lt;a </w:t>
      </w:r>
      <w:proofErr w:type="spellStart"/>
      <w:r w:rsidRPr="00892408">
        <w:rPr>
          <w:rFonts w:ascii="微软雅黑" w:eastAsia="微软雅黑" w:hAnsi="微软雅黑"/>
          <w:sz w:val="30"/>
          <w:szCs w:val="30"/>
        </w:rPr>
        <w:t>href</w:t>
      </w:r>
      <w:proofErr w:type="spellEnd"/>
      <w:r w:rsidRPr="00892408">
        <w:rPr>
          <w:rFonts w:ascii="微软雅黑" w:eastAsia="微软雅黑" w:hAnsi="微软雅黑"/>
          <w:sz w:val="30"/>
          <w:szCs w:val="30"/>
        </w:rPr>
        <w:t xml:space="preserve">="#"&gt;To Top&lt;/a&gt;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&lt;/body&gt;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&lt;/html&gt;</w:t>
      </w:r>
    </w:p>
    <w:p w:rsidR="00D14F8C" w:rsidRPr="00892408" w:rsidRDefault="00D14F8C" w:rsidP="00D14F8C">
      <w:pPr>
        <w:pStyle w:val="a3"/>
        <w:spacing w:before="156" w:after="156"/>
        <w:rPr>
          <w:sz w:val="30"/>
          <w:szCs w:val="30"/>
        </w:rPr>
      </w:pPr>
      <w:r w:rsidRPr="00892408">
        <w:rPr>
          <w:rFonts w:hint="eastAsia"/>
          <w:sz w:val="30"/>
          <w:szCs w:val="30"/>
        </w:rPr>
        <w:t>扩展</w:t>
      </w:r>
    </w:p>
    <w:p w:rsidR="00D14F8C" w:rsidRPr="00892408" w:rsidRDefault="00D14F8C" w:rsidP="00D14F8C">
      <w:pPr>
        <w:pStyle w:val="a2"/>
        <w:spacing w:before="312"/>
        <w:rPr>
          <w:sz w:val="30"/>
          <w:szCs w:val="30"/>
        </w:rPr>
      </w:pPr>
      <w:r w:rsidRPr="00892408">
        <w:rPr>
          <w:rFonts w:hint="eastAsia"/>
          <w:sz w:val="30"/>
          <w:szCs w:val="30"/>
        </w:rPr>
        <w:lastRenderedPageBreak/>
        <w:t>基础表单</w:t>
      </w:r>
    </w:p>
    <w:p w:rsidR="00D14F8C" w:rsidRPr="00892408" w:rsidRDefault="00D14F8C" w:rsidP="00D14F8C">
      <w:pPr>
        <w:pStyle w:val="a3"/>
        <w:spacing w:before="156" w:after="156"/>
        <w:rPr>
          <w:sz w:val="30"/>
          <w:szCs w:val="30"/>
        </w:rPr>
      </w:pPr>
      <w:r w:rsidRPr="00892408">
        <w:rPr>
          <w:rFonts w:hint="eastAsia"/>
          <w:sz w:val="30"/>
          <w:szCs w:val="30"/>
        </w:rPr>
        <w:t>问题</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kern w:val="0"/>
          <w:sz w:val="30"/>
          <w:szCs w:val="30"/>
        </w:rPr>
        <w:t>创建页面文档 02_form.html，并</w:t>
      </w:r>
      <w:r w:rsidRPr="00892408">
        <w:rPr>
          <w:rFonts w:ascii="微软雅黑" w:eastAsia="微软雅黑" w:hAnsi="微软雅黑" w:hint="eastAsia"/>
          <w:sz w:val="30"/>
          <w:szCs w:val="30"/>
        </w:rPr>
        <w:t>为页面添加表单元素，实现如图－7所示的页面效果。</w:t>
      </w:r>
    </w:p>
    <w:p w:rsidR="00D14F8C" w:rsidRPr="00892408" w:rsidRDefault="00F86165" w:rsidP="00D14F8C">
      <w:pPr>
        <w:pStyle w:val="af9"/>
        <w:spacing w:before="156" w:after="156"/>
        <w:rPr>
          <w:rFonts w:ascii="微软雅黑" w:hAnsi="微软雅黑"/>
          <w:sz w:val="30"/>
          <w:szCs w:val="30"/>
        </w:rPr>
      </w:pPr>
      <w:r w:rsidRPr="00892408">
        <w:rPr>
          <w:rFonts w:ascii="微软雅黑" w:hAnsi="微软雅黑"/>
          <w:sz w:val="30"/>
          <w:szCs w:val="30"/>
        </w:rPr>
        <w:pict>
          <v:shape id="_x0000_i1031" type="#_x0000_t75" style="width:481.7pt;height:312.85pt">
            <v:imagedata r:id="rId15" o:title="7"/>
          </v:shape>
        </w:pict>
      </w:r>
    </w:p>
    <w:p w:rsidR="00D14F8C" w:rsidRPr="00892408" w:rsidRDefault="00D14F8C" w:rsidP="00D14F8C">
      <w:pPr>
        <w:pStyle w:val="af9"/>
        <w:spacing w:before="156" w:after="156"/>
        <w:rPr>
          <w:rFonts w:ascii="微软雅黑" w:hAnsi="微软雅黑"/>
          <w:sz w:val="30"/>
          <w:szCs w:val="30"/>
        </w:rPr>
      </w:pPr>
      <w:r w:rsidRPr="00892408">
        <w:rPr>
          <w:rFonts w:ascii="微软雅黑" w:hAnsi="微软雅黑" w:hint="eastAsia"/>
          <w:sz w:val="30"/>
          <w:szCs w:val="30"/>
        </w:rPr>
        <w:t>图－7</w:t>
      </w:r>
    </w:p>
    <w:p w:rsidR="00D14F8C" w:rsidRPr="00892408" w:rsidRDefault="00D14F8C" w:rsidP="00D14F8C">
      <w:pPr>
        <w:pStyle w:val="a3"/>
        <w:spacing w:before="156" w:after="156"/>
        <w:rPr>
          <w:sz w:val="30"/>
          <w:szCs w:val="30"/>
        </w:rPr>
      </w:pPr>
      <w:r w:rsidRPr="00892408">
        <w:rPr>
          <w:rFonts w:hint="eastAsia"/>
          <w:sz w:val="30"/>
          <w:szCs w:val="30"/>
        </w:rPr>
        <w:t>方案</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首先使用表格实现图－7所示的页面布局，表格布局形如图－8所示：</w:t>
      </w:r>
    </w:p>
    <w:p w:rsidR="00D14F8C" w:rsidRPr="00892408" w:rsidRDefault="00F86165" w:rsidP="00D14F8C">
      <w:pPr>
        <w:pStyle w:val="af9"/>
        <w:spacing w:before="156" w:after="156"/>
        <w:rPr>
          <w:rFonts w:ascii="微软雅黑" w:hAnsi="微软雅黑"/>
          <w:sz w:val="30"/>
          <w:szCs w:val="30"/>
        </w:rPr>
      </w:pPr>
      <w:r w:rsidRPr="00892408">
        <w:rPr>
          <w:rFonts w:ascii="微软雅黑" w:hAnsi="微软雅黑"/>
          <w:sz w:val="30"/>
          <w:szCs w:val="30"/>
        </w:rPr>
        <w:lastRenderedPageBreak/>
        <w:pict>
          <v:shape id="图片 19" o:spid="_x0000_i1032" type="#_x0000_t75" style="width:254.55pt;height:153.45pt;visibility:visible;mso-wrap-style:square">
            <v:imagedata r:id="rId16" o:title=""/>
          </v:shape>
        </w:pict>
      </w:r>
    </w:p>
    <w:p w:rsidR="00D14F8C" w:rsidRPr="00892408" w:rsidRDefault="00D14F8C" w:rsidP="00D14F8C">
      <w:pPr>
        <w:pStyle w:val="af9"/>
        <w:spacing w:before="156" w:after="156"/>
        <w:rPr>
          <w:rFonts w:ascii="微软雅黑" w:hAnsi="微软雅黑"/>
          <w:sz w:val="30"/>
          <w:szCs w:val="30"/>
        </w:rPr>
      </w:pPr>
      <w:r w:rsidRPr="00892408">
        <w:rPr>
          <w:rFonts w:ascii="微软雅黑" w:hAnsi="微软雅黑" w:hint="eastAsia"/>
          <w:sz w:val="30"/>
          <w:szCs w:val="30"/>
        </w:rPr>
        <w:t>图－8</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图－8所示的表格中，第一列用于显示文本信息，如“姓名</w:t>
      </w:r>
      <w:r w:rsidRPr="00892408">
        <w:rPr>
          <w:rFonts w:ascii="微软雅黑" w:eastAsia="微软雅黑" w:hAnsi="微软雅黑"/>
          <w:sz w:val="30"/>
          <w:szCs w:val="30"/>
        </w:rPr>
        <w:t>”</w:t>
      </w:r>
      <w:r w:rsidRPr="00892408">
        <w:rPr>
          <w:rFonts w:ascii="微软雅黑" w:eastAsia="微软雅黑" w:hAnsi="微软雅黑" w:hint="eastAsia"/>
          <w:sz w:val="30"/>
          <w:szCs w:val="30"/>
        </w:rPr>
        <w:t>、</w:t>
      </w:r>
      <w:proofErr w:type="gramStart"/>
      <w:r w:rsidRPr="00892408">
        <w:rPr>
          <w:rFonts w:ascii="微软雅黑" w:eastAsia="微软雅黑" w:hAnsi="微软雅黑" w:hint="eastAsia"/>
          <w:sz w:val="30"/>
          <w:szCs w:val="30"/>
        </w:rPr>
        <w:t>”</w:t>
      </w:r>
      <w:proofErr w:type="gramEnd"/>
      <w:r w:rsidRPr="00892408">
        <w:rPr>
          <w:rFonts w:ascii="微软雅黑" w:eastAsia="微软雅黑" w:hAnsi="微软雅黑" w:hint="eastAsia"/>
          <w:sz w:val="30"/>
          <w:szCs w:val="30"/>
        </w:rPr>
        <w:t>密码</w:t>
      </w:r>
      <w:proofErr w:type="gramStart"/>
      <w:r w:rsidRPr="00892408">
        <w:rPr>
          <w:rFonts w:ascii="微软雅黑" w:eastAsia="微软雅黑" w:hAnsi="微软雅黑"/>
          <w:sz w:val="30"/>
          <w:szCs w:val="30"/>
        </w:rPr>
        <w:t>”</w:t>
      </w:r>
      <w:proofErr w:type="gramEnd"/>
      <w:r w:rsidRPr="00892408">
        <w:rPr>
          <w:rFonts w:ascii="微软雅黑" w:eastAsia="微软雅黑" w:hAnsi="微软雅黑" w:hint="eastAsia"/>
          <w:sz w:val="30"/>
          <w:szCs w:val="30"/>
        </w:rPr>
        <w:t>等；第二列用于显示文本框、单选按钮和复选框按钮等；第三列用于显示录入的提示信息，如</w:t>
      </w:r>
      <w:proofErr w:type="gramStart"/>
      <w:r w:rsidRPr="00892408">
        <w:rPr>
          <w:rFonts w:ascii="微软雅黑" w:eastAsia="微软雅黑" w:hAnsi="微软雅黑" w:hint="eastAsia"/>
          <w:sz w:val="30"/>
          <w:szCs w:val="30"/>
        </w:rPr>
        <w:t>”</w:t>
      </w:r>
      <w:proofErr w:type="gramEnd"/>
      <w:r w:rsidRPr="00892408">
        <w:rPr>
          <w:rFonts w:ascii="微软雅黑" w:eastAsia="微软雅黑" w:hAnsi="微软雅黑" w:hint="eastAsia"/>
          <w:sz w:val="30"/>
          <w:szCs w:val="30"/>
        </w:rPr>
        <w:t>10个字符以内</w:t>
      </w:r>
      <w:proofErr w:type="gramStart"/>
      <w:r w:rsidRPr="00892408">
        <w:rPr>
          <w:rFonts w:ascii="微软雅黑" w:eastAsia="微软雅黑" w:hAnsi="微软雅黑"/>
          <w:sz w:val="30"/>
          <w:szCs w:val="30"/>
        </w:rPr>
        <w:t>”</w:t>
      </w:r>
      <w:proofErr w:type="gramEnd"/>
      <w:r w:rsidRPr="00892408">
        <w:rPr>
          <w:rFonts w:ascii="微软雅黑" w:eastAsia="微软雅黑" w:hAnsi="微软雅黑" w:hint="eastAsia"/>
          <w:sz w:val="30"/>
          <w:szCs w:val="30"/>
        </w:rPr>
        <w:t>。第 5 行和第 6 行的后两列需要合并，用于显示文件框和按钮。表格的代码如下：</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&lt;table width="500" border="1"&gt;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width="70" height="35"&gt;&lt;/td&gt;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width="180"&gt;&lt;/td&gt;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gramStart"/>
      <w:r w:rsidRPr="00892408">
        <w:rPr>
          <w:rFonts w:ascii="微软雅黑" w:hAnsi="微软雅黑"/>
          <w:sz w:val="30"/>
          <w:szCs w:val="30"/>
        </w:rPr>
        <w:t>td</w:t>
      </w:r>
      <w:proofErr w:type="gramEnd"/>
      <w:r w:rsidRPr="00892408">
        <w:rPr>
          <w:rFonts w:ascii="微软雅黑" w:hAnsi="微软雅黑"/>
          <w:sz w:val="30"/>
          <w:szCs w:val="30"/>
        </w:rPr>
        <w:t>&gt;&lt;/td&gt;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width="70" height="35"&gt;&lt;/td&gt;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width="180"&gt;&lt;/td&gt;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gramStart"/>
      <w:r w:rsidRPr="00892408">
        <w:rPr>
          <w:rFonts w:ascii="微软雅黑" w:hAnsi="微软雅黑"/>
          <w:sz w:val="30"/>
          <w:szCs w:val="30"/>
        </w:rPr>
        <w:t>td</w:t>
      </w:r>
      <w:proofErr w:type="gramEnd"/>
      <w:r w:rsidRPr="00892408">
        <w:rPr>
          <w:rFonts w:ascii="微软雅黑" w:hAnsi="微软雅黑"/>
          <w:sz w:val="30"/>
          <w:szCs w:val="30"/>
        </w:rPr>
        <w:t>&gt;&lt;/td&gt;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width="70" height="35"&gt;&lt;/td&gt;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lastRenderedPageBreak/>
        <w:t xml:space="preserve">        &lt;td width="180"&gt;&lt;/td&gt;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gramStart"/>
      <w:r w:rsidRPr="00892408">
        <w:rPr>
          <w:rFonts w:ascii="微软雅黑" w:hAnsi="微软雅黑"/>
          <w:sz w:val="30"/>
          <w:szCs w:val="30"/>
        </w:rPr>
        <w:t>td</w:t>
      </w:r>
      <w:proofErr w:type="gramEnd"/>
      <w:r w:rsidRPr="00892408">
        <w:rPr>
          <w:rFonts w:ascii="微软雅黑" w:hAnsi="微软雅黑"/>
          <w:sz w:val="30"/>
          <w:szCs w:val="30"/>
        </w:rPr>
        <w:t>&gt;&lt;/td&gt;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width="70" height="55"&gt;&lt;/td&gt;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width="180"&gt;&lt;/td&gt;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gramStart"/>
      <w:r w:rsidRPr="00892408">
        <w:rPr>
          <w:rFonts w:ascii="微软雅黑" w:hAnsi="微软雅黑"/>
          <w:sz w:val="30"/>
          <w:szCs w:val="30"/>
        </w:rPr>
        <w:t>td</w:t>
      </w:r>
      <w:proofErr w:type="gramEnd"/>
      <w:r w:rsidRPr="00892408">
        <w:rPr>
          <w:rFonts w:ascii="微软雅黑" w:hAnsi="微软雅黑"/>
          <w:sz w:val="30"/>
          <w:szCs w:val="30"/>
        </w:rPr>
        <w:t>&gt;&lt;/td&gt;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width="70" height="55"&gt;&lt;/td&gt;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t>
      </w:r>
      <w:proofErr w:type="spellStart"/>
      <w:r w:rsidRPr="00892408">
        <w:rPr>
          <w:rFonts w:ascii="微软雅黑" w:hAnsi="微软雅黑"/>
          <w:sz w:val="30"/>
          <w:szCs w:val="30"/>
        </w:rPr>
        <w:t>colspan</w:t>
      </w:r>
      <w:proofErr w:type="spellEnd"/>
      <w:r w:rsidRPr="00892408">
        <w:rPr>
          <w:rFonts w:ascii="微软雅黑" w:hAnsi="微软雅黑"/>
          <w:sz w:val="30"/>
          <w:szCs w:val="30"/>
        </w:rPr>
        <w:t>="2"&gt;&lt;/td&gt;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height="35"&gt;&lt;/td&gt;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t>
      </w:r>
      <w:proofErr w:type="spellStart"/>
      <w:r w:rsidRPr="00892408">
        <w:rPr>
          <w:rFonts w:ascii="微软雅黑" w:hAnsi="微软雅黑"/>
          <w:sz w:val="30"/>
          <w:szCs w:val="30"/>
        </w:rPr>
        <w:t>colspan</w:t>
      </w:r>
      <w:proofErr w:type="spellEnd"/>
      <w:r w:rsidRPr="00892408">
        <w:rPr>
          <w:rFonts w:ascii="微软雅黑" w:hAnsi="微软雅黑"/>
          <w:sz w:val="30"/>
          <w:szCs w:val="30"/>
        </w:rPr>
        <w:t>="2"&gt;&lt;/td&gt;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&lt;/table&gt;</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然后，使用相应的标记添加页面元素，如文本框、密码框等。其中，单选框和复选框后面的文本需要使用 &lt;label&gt; 标记创建，并设置其 for 属性以实现和单选</w:t>
      </w:r>
      <w:proofErr w:type="gramStart"/>
      <w:r w:rsidRPr="00892408">
        <w:rPr>
          <w:rFonts w:ascii="微软雅黑" w:eastAsia="微软雅黑" w:hAnsi="微软雅黑" w:hint="eastAsia"/>
          <w:sz w:val="30"/>
          <w:szCs w:val="30"/>
        </w:rPr>
        <w:t>框以及</w:t>
      </w:r>
      <w:proofErr w:type="gramEnd"/>
      <w:r w:rsidRPr="00892408">
        <w:rPr>
          <w:rFonts w:ascii="微软雅黑" w:eastAsia="微软雅黑" w:hAnsi="微软雅黑" w:hint="eastAsia"/>
          <w:sz w:val="30"/>
          <w:szCs w:val="30"/>
        </w:rPr>
        <w:t>复选框的关联。代码如下：</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&lt;input type="radio" id="</w:t>
      </w:r>
      <w:proofErr w:type="spellStart"/>
      <w:r w:rsidRPr="00892408">
        <w:rPr>
          <w:rFonts w:ascii="微软雅黑" w:hAnsi="微软雅黑"/>
          <w:sz w:val="30"/>
          <w:szCs w:val="30"/>
        </w:rPr>
        <w:t>rexFemal</w:t>
      </w:r>
      <w:proofErr w:type="spellEnd"/>
      <w:r w:rsidRPr="00892408">
        <w:rPr>
          <w:rFonts w:ascii="微软雅黑" w:hAnsi="微软雅黑"/>
          <w:sz w:val="30"/>
          <w:szCs w:val="30"/>
        </w:rPr>
        <w:t>" name="sex" /&gt;&lt;label for="</w:t>
      </w:r>
      <w:proofErr w:type="spellStart"/>
      <w:r w:rsidRPr="00892408">
        <w:rPr>
          <w:rFonts w:ascii="微软雅黑" w:hAnsi="微软雅黑"/>
          <w:sz w:val="30"/>
          <w:szCs w:val="30"/>
        </w:rPr>
        <w:t>rexFemal</w:t>
      </w:r>
      <w:proofErr w:type="spellEnd"/>
      <w:r w:rsidRPr="00892408">
        <w:rPr>
          <w:rFonts w:ascii="微软雅黑" w:hAnsi="微软雅黑"/>
          <w:sz w:val="30"/>
          <w:szCs w:val="30"/>
        </w:rPr>
        <w:t>"&gt;女士&lt;/label&gt;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&lt;input type="radio" id="</w:t>
      </w:r>
      <w:proofErr w:type="spellStart"/>
      <w:r w:rsidRPr="00892408">
        <w:rPr>
          <w:rFonts w:ascii="微软雅黑" w:hAnsi="微软雅黑"/>
          <w:sz w:val="30"/>
          <w:szCs w:val="30"/>
        </w:rPr>
        <w:t>rexMal</w:t>
      </w:r>
      <w:proofErr w:type="spellEnd"/>
      <w:r w:rsidRPr="00892408">
        <w:rPr>
          <w:rFonts w:ascii="微软雅黑" w:hAnsi="微软雅黑"/>
          <w:sz w:val="30"/>
          <w:szCs w:val="30"/>
        </w:rPr>
        <w:t>" name="sex" /&gt;&lt;label for="</w:t>
      </w:r>
      <w:proofErr w:type="spellStart"/>
      <w:r w:rsidRPr="00892408">
        <w:rPr>
          <w:rFonts w:ascii="微软雅黑" w:hAnsi="微软雅黑"/>
          <w:sz w:val="30"/>
          <w:szCs w:val="30"/>
        </w:rPr>
        <w:t>rexMal</w:t>
      </w:r>
      <w:proofErr w:type="spellEnd"/>
      <w:r w:rsidRPr="00892408">
        <w:rPr>
          <w:rFonts w:ascii="微软雅黑" w:hAnsi="微软雅黑"/>
          <w:sz w:val="30"/>
          <w:szCs w:val="30"/>
        </w:rPr>
        <w:t>"&gt;男士&lt;/label&gt;</w:t>
      </w:r>
    </w:p>
    <w:p w:rsidR="00D14F8C" w:rsidRPr="00892408" w:rsidRDefault="00D14F8C" w:rsidP="00D14F8C">
      <w:pPr>
        <w:pStyle w:val="a3"/>
        <w:spacing w:before="156" w:after="156"/>
        <w:rPr>
          <w:sz w:val="30"/>
          <w:szCs w:val="30"/>
        </w:rPr>
      </w:pPr>
      <w:r w:rsidRPr="00892408">
        <w:rPr>
          <w:rFonts w:hint="eastAsia"/>
          <w:sz w:val="30"/>
          <w:szCs w:val="30"/>
        </w:rPr>
        <w:lastRenderedPageBreak/>
        <w:t>实现</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color w:val="000000"/>
          <w:kern w:val="0"/>
          <w:sz w:val="30"/>
          <w:szCs w:val="30"/>
        </w:rPr>
        <w:t>首先创建一个纯文本文件，并修改名称为 02_form.html；然后在此文件中，添加 HTML 代码，以创建如图－7所示的页面。</w:t>
      </w:r>
      <w:r w:rsidRPr="00892408">
        <w:rPr>
          <w:rFonts w:ascii="微软雅黑" w:eastAsia="微软雅黑" w:hAnsi="微软雅黑" w:hint="eastAsia"/>
          <w:sz w:val="30"/>
          <w:szCs w:val="30"/>
        </w:rPr>
        <w:t>系统代码实现如下：</w:t>
      </w:r>
    </w:p>
    <w:p w:rsidR="00D14F8C" w:rsidRPr="00892408" w:rsidRDefault="00D14F8C" w:rsidP="00D14F8C">
      <w:pPr>
        <w:pStyle w:val="aff0"/>
        <w:spacing w:before="312" w:after="312"/>
        <w:ind w:firstLine="600"/>
        <w:rPr>
          <w:rFonts w:ascii="微软雅黑" w:eastAsia="微软雅黑" w:hAnsi="微软雅黑"/>
          <w:sz w:val="30"/>
          <w:szCs w:val="30"/>
        </w:rPr>
      </w:pPr>
      <w:proofErr w:type="gramStart"/>
      <w:r w:rsidRPr="00892408">
        <w:rPr>
          <w:rFonts w:ascii="微软雅黑" w:eastAsia="微软雅黑" w:hAnsi="微软雅黑"/>
          <w:sz w:val="30"/>
          <w:szCs w:val="30"/>
        </w:rPr>
        <w:t>&lt;!DOCTYPE</w:t>
      </w:r>
      <w:proofErr w:type="gramEnd"/>
      <w:r w:rsidRPr="00892408">
        <w:rPr>
          <w:rFonts w:ascii="微软雅黑" w:eastAsia="微软雅黑" w:hAnsi="微软雅黑"/>
          <w:sz w:val="30"/>
          <w:szCs w:val="30"/>
        </w:rPr>
        <w:t xml:space="preserve"> html PUBLIC "-//W3C//DTD XHTML 1.0 Transitional//EN" "http://www.w3.org/TR/xhtml1/DTD/xhtml1-transitional.dtd"&gt;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&lt;html </w:t>
      </w:r>
      <w:proofErr w:type="spellStart"/>
      <w:r w:rsidRPr="00892408">
        <w:rPr>
          <w:rFonts w:ascii="微软雅黑" w:eastAsia="微软雅黑" w:hAnsi="微软雅黑"/>
          <w:sz w:val="30"/>
          <w:szCs w:val="30"/>
        </w:rPr>
        <w:t>xmlns</w:t>
      </w:r>
      <w:proofErr w:type="spellEnd"/>
      <w:r w:rsidRPr="00892408">
        <w:rPr>
          <w:rFonts w:ascii="微软雅黑" w:eastAsia="微软雅黑" w:hAnsi="微软雅黑"/>
          <w:sz w:val="30"/>
          <w:szCs w:val="30"/>
        </w:rPr>
        <w:t>="http://www.w3.org/1999/xhtml"&gt;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head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&lt;title&gt;表单&lt;/title&gt;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&lt;meta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="content-type" content="text/</w:t>
      </w:r>
      <w:proofErr w:type="spellStart"/>
      <w:r w:rsidRPr="00892408">
        <w:rPr>
          <w:rFonts w:ascii="微软雅黑" w:eastAsia="微软雅黑" w:hAnsi="微软雅黑"/>
          <w:sz w:val="30"/>
          <w:szCs w:val="30"/>
        </w:rPr>
        <w:t>html</w:t>
      </w:r>
      <w:proofErr w:type="gramStart"/>
      <w:r w:rsidRPr="00892408">
        <w:rPr>
          <w:rFonts w:ascii="微软雅黑" w:eastAsia="微软雅黑" w:hAnsi="微软雅黑"/>
          <w:sz w:val="30"/>
          <w:szCs w:val="30"/>
        </w:rPr>
        <w:t>;charset</w:t>
      </w:r>
      <w:proofErr w:type="spellEnd"/>
      <w:proofErr w:type="gramEnd"/>
      <w:r w:rsidRPr="00892408">
        <w:rPr>
          <w:rFonts w:ascii="微软雅黑" w:eastAsia="微软雅黑" w:hAnsi="微软雅黑"/>
          <w:sz w:val="30"/>
          <w:szCs w:val="30"/>
        </w:rPr>
        <w:t xml:space="preserve">=utf-8" /&gt;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&lt;/head&gt;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body</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&lt;form action="" method=""&gt;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&lt;h2&gt;增加管理员&lt;/h2&gt;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&lt;table width="500"&gt;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width="70" height="35"&gt;姓名：&lt;/td&gt;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width="180"&gt;&lt;input /&gt;&lt;/td&gt;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&lt;td&gt;&lt;span&gt;10个字符以内&lt;/span&gt;&lt;/td&gt;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width="70" height="35"&gt;密码：&lt;/td&gt;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width="180"&gt;&lt;input type="password" /&gt;&lt;/td&gt;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lastRenderedPageBreak/>
        <w:t xml:space="preserve">                    &lt;td&gt;&lt;span&gt;10个字符以内&lt;/span&gt;&lt;/td&gt;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width="70" height="35"&gt;性别：&lt;/td&gt;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width="180"&gt;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type="radio" id="</w:t>
      </w:r>
      <w:proofErr w:type="spellStart"/>
      <w:r w:rsidRPr="00892408">
        <w:rPr>
          <w:rFonts w:ascii="微软雅黑" w:eastAsia="微软雅黑" w:hAnsi="微软雅黑" w:hint="eastAsia"/>
          <w:sz w:val="30"/>
          <w:szCs w:val="30"/>
        </w:rPr>
        <w:t>rexFemal</w:t>
      </w:r>
      <w:proofErr w:type="spellEnd"/>
      <w:r w:rsidRPr="00892408">
        <w:rPr>
          <w:rFonts w:ascii="微软雅黑" w:eastAsia="微软雅黑" w:hAnsi="微软雅黑" w:hint="eastAsia"/>
          <w:sz w:val="30"/>
          <w:szCs w:val="30"/>
        </w:rPr>
        <w:t>" name="sex" /&gt;&lt;label for="</w:t>
      </w:r>
      <w:proofErr w:type="spellStart"/>
      <w:r w:rsidRPr="00892408">
        <w:rPr>
          <w:rFonts w:ascii="微软雅黑" w:eastAsia="微软雅黑" w:hAnsi="微软雅黑" w:hint="eastAsia"/>
          <w:sz w:val="30"/>
          <w:szCs w:val="30"/>
        </w:rPr>
        <w:t>rexFemal</w:t>
      </w:r>
      <w:proofErr w:type="spellEnd"/>
      <w:r w:rsidRPr="00892408">
        <w:rPr>
          <w:rFonts w:ascii="微软雅黑" w:eastAsia="微软雅黑" w:hAnsi="微软雅黑" w:hint="eastAsia"/>
          <w:sz w:val="30"/>
          <w:szCs w:val="30"/>
        </w:rPr>
        <w:t>"&gt;女士&lt;/label&gt;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type="radio" id="</w:t>
      </w:r>
      <w:proofErr w:type="spellStart"/>
      <w:r w:rsidRPr="00892408">
        <w:rPr>
          <w:rFonts w:ascii="微软雅黑" w:eastAsia="微软雅黑" w:hAnsi="微软雅黑" w:hint="eastAsia"/>
          <w:sz w:val="30"/>
          <w:szCs w:val="30"/>
        </w:rPr>
        <w:t>rexMal</w:t>
      </w:r>
      <w:proofErr w:type="spellEnd"/>
      <w:r w:rsidRPr="00892408">
        <w:rPr>
          <w:rFonts w:ascii="微软雅黑" w:eastAsia="微软雅黑" w:hAnsi="微软雅黑" w:hint="eastAsia"/>
          <w:sz w:val="30"/>
          <w:szCs w:val="30"/>
        </w:rPr>
        <w:t>" name="sex" /&gt;&lt;label for="</w:t>
      </w:r>
      <w:proofErr w:type="spellStart"/>
      <w:r w:rsidRPr="00892408">
        <w:rPr>
          <w:rFonts w:ascii="微软雅黑" w:eastAsia="微软雅黑" w:hAnsi="微软雅黑" w:hint="eastAsia"/>
          <w:sz w:val="30"/>
          <w:szCs w:val="30"/>
        </w:rPr>
        <w:t>rexMal</w:t>
      </w:r>
      <w:proofErr w:type="spellEnd"/>
      <w:r w:rsidRPr="00892408">
        <w:rPr>
          <w:rFonts w:ascii="微软雅黑" w:eastAsia="微软雅黑" w:hAnsi="微软雅黑" w:hint="eastAsia"/>
          <w:sz w:val="30"/>
          <w:szCs w:val="30"/>
        </w:rPr>
        <w:t>"&gt;男士&lt;/label&gt;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td</w:t>
      </w:r>
      <w:proofErr w:type="gramEnd"/>
      <w:r w:rsidRPr="00892408">
        <w:rPr>
          <w:rFonts w:ascii="微软雅黑" w:eastAsia="微软雅黑" w:hAnsi="微软雅黑"/>
          <w:sz w:val="30"/>
          <w:szCs w:val="30"/>
        </w:rPr>
        <w:t>&gt;&lt;/td&gt;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width="70" height="55"&gt;角色：&lt;/td&gt;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width="180"&gt;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type="checkbox" id="</w:t>
      </w:r>
      <w:proofErr w:type="spellStart"/>
      <w:r w:rsidRPr="00892408">
        <w:rPr>
          <w:rFonts w:ascii="微软雅黑" w:eastAsia="微软雅黑" w:hAnsi="微软雅黑" w:hint="eastAsia"/>
          <w:sz w:val="30"/>
          <w:szCs w:val="30"/>
        </w:rPr>
        <w:t>sa</w:t>
      </w:r>
      <w:proofErr w:type="spellEnd"/>
      <w:r w:rsidRPr="00892408">
        <w:rPr>
          <w:rFonts w:ascii="微软雅黑" w:eastAsia="微软雅黑" w:hAnsi="微软雅黑" w:hint="eastAsia"/>
          <w:sz w:val="30"/>
          <w:szCs w:val="30"/>
        </w:rPr>
        <w:t>" name="roles" /&gt;&lt;label for="</w:t>
      </w:r>
      <w:proofErr w:type="spellStart"/>
      <w:r w:rsidRPr="00892408">
        <w:rPr>
          <w:rFonts w:ascii="微软雅黑" w:eastAsia="微软雅黑" w:hAnsi="微软雅黑" w:hint="eastAsia"/>
          <w:sz w:val="30"/>
          <w:szCs w:val="30"/>
        </w:rPr>
        <w:t>sa</w:t>
      </w:r>
      <w:proofErr w:type="spellEnd"/>
      <w:r w:rsidRPr="00892408">
        <w:rPr>
          <w:rFonts w:ascii="微软雅黑" w:eastAsia="微软雅黑" w:hAnsi="微软雅黑" w:hint="eastAsia"/>
          <w:sz w:val="30"/>
          <w:szCs w:val="30"/>
        </w:rPr>
        <w:t>"&gt;超级管理员&lt;/label&gt;&lt;</w:t>
      </w:r>
      <w:proofErr w:type="spellStart"/>
      <w:r w:rsidRPr="00892408">
        <w:rPr>
          <w:rFonts w:ascii="微软雅黑" w:eastAsia="微软雅黑" w:hAnsi="微软雅黑" w:hint="eastAsia"/>
          <w:sz w:val="30"/>
          <w:szCs w:val="30"/>
        </w:rPr>
        <w:t>br</w:t>
      </w:r>
      <w:proofErr w:type="spellEnd"/>
      <w:r w:rsidRPr="00892408">
        <w:rPr>
          <w:rFonts w:ascii="微软雅黑" w:eastAsia="微软雅黑" w:hAnsi="微软雅黑" w:hint="eastAsia"/>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type="checkbox" id="role" name="roles" /&gt;&lt;label for="role"&gt;账单管理员&lt;/label&gt;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&lt;td&gt;&lt;span&gt;至少选择一个角色&lt;/span&gt;&lt;/td&gt;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width="70" height="55"&gt;头像：&lt;/td&gt;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 xml:space="preserve">="2"&gt;&lt;input type="file" </w:t>
      </w:r>
      <w:r w:rsidRPr="00892408">
        <w:rPr>
          <w:rFonts w:ascii="微软雅黑" w:eastAsia="微软雅黑" w:hAnsi="微软雅黑"/>
          <w:sz w:val="30"/>
          <w:szCs w:val="30"/>
        </w:rPr>
        <w:lastRenderedPageBreak/>
        <w:t>/&gt;&lt;/td&gt;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w:t>
      </w:r>
      <w:r w:rsidRPr="00892408">
        <w:rPr>
          <w:rFonts w:ascii="微软雅黑" w:eastAsia="微软雅黑" w:hAnsi="微软雅黑" w:hint="eastAsia"/>
          <w:sz w:val="30"/>
          <w:szCs w:val="30"/>
        </w:rPr>
        <w:t xml:space="preserve"> height="35"</w:t>
      </w:r>
      <w:r w:rsidRPr="00892408">
        <w:rPr>
          <w:rFonts w:ascii="微软雅黑" w:eastAsia="微软雅黑" w:hAnsi="微软雅黑"/>
          <w:sz w:val="30"/>
          <w:szCs w:val="30"/>
        </w:rPr>
        <w:t>&gt;&lt;/td&gt;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type="submit" value="保存"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type="reset" value="重填"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&lt;/table&gt;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&lt;/form&gt;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&lt;/body&gt;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&lt;/html&gt;</w:t>
      </w:r>
    </w:p>
    <w:p w:rsidR="00D14F8C" w:rsidRPr="00892408" w:rsidRDefault="00D14F8C" w:rsidP="00D14F8C">
      <w:pPr>
        <w:pStyle w:val="a3"/>
        <w:spacing w:before="156" w:after="156"/>
        <w:rPr>
          <w:sz w:val="30"/>
          <w:szCs w:val="30"/>
        </w:rPr>
      </w:pPr>
      <w:r w:rsidRPr="00892408">
        <w:rPr>
          <w:rFonts w:hint="eastAsia"/>
          <w:sz w:val="30"/>
          <w:szCs w:val="30"/>
        </w:rPr>
        <w:t>扩展</w:t>
      </w:r>
    </w:p>
    <w:p w:rsidR="00D14F8C" w:rsidRPr="00892408" w:rsidRDefault="00D14F8C" w:rsidP="00D14F8C">
      <w:pPr>
        <w:pStyle w:val="a2"/>
        <w:spacing w:before="312"/>
        <w:rPr>
          <w:sz w:val="30"/>
          <w:szCs w:val="30"/>
        </w:rPr>
      </w:pPr>
      <w:r w:rsidRPr="00892408">
        <w:rPr>
          <w:rFonts w:hint="eastAsia"/>
          <w:sz w:val="30"/>
          <w:szCs w:val="30"/>
        </w:rPr>
        <w:t>复杂表单</w:t>
      </w:r>
    </w:p>
    <w:p w:rsidR="00D14F8C" w:rsidRPr="00892408" w:rsidRDefault="00D14F8C" w:rsidP="00D14F8C">
      <w:pPr>
        <w:pStyle w:val="a3"/>
        <w:spacing w:before="156" w:after="156"/>
        <w:rPr>
          <w:sz w:val="30"/>
          <w:szCs w:val="30"/>
        </w:rPr>
      </w:pPr>
      <w:r w:rsidRPr="00892408">
        <w:rPr>
          <w:rFonts w:hint="eastAsia"/>
          <w:sz w:val="30"/>
          <w:szCs w:val="30"/>
        </w:rPr>
        <w:t>问题</w:t>
      </w:r>
    </w:p>
    <w:p w:rsidR="00D14F8C" w:rsidRPr="00892408" w:rsidRDefault="00D14F8C" w:rsidP="00D14F8C">
      <w:pPr>
        <w:rPr>
          <w:rFonts w:ascii="微软雅黑" w:eastAsia="微软雅黑" w:hAnsi="微软雅黑"/>
          <w:kern w:val="0"/>
          <w:sz w:val="30"/>
          <w:szCs w:val="30"/>
        </w:rPr>
      </w:pPr>
      <w:r w:rsidRPr="00892408">
        <w:rPr>
          <w:rFonts w:ascii="微软雅黑" w:eastAsia="微软雅黑" w:hAnsi="微软雅黑" w:hint="eastAsia"/>
          <w:kern w:val="0"/>
          <w:sz w:val="30"/>
          <w:szCs w:val="30"/>
        </w:rPr>
        <w:t>修改上节中所创建的 02_form.html 文档，为页面添加其他表单标记，实现如图－9所示的页面效果：</w:t>
      </w:r>
    </w:p>
    <w:p w:rsidR="00D14F8C" w:rsidRPr="00892408" w:rsidRDefault="00F86165" w:rsidP="00D14F8C">
      <w:pPr>
        <w:pStyle w:val="af9"/>
        <w:spacing w:before="156" w:after="156"/>
        <w:rPr>
          <w:rFonts w:ascii="微软雅黑" w:hAnsi="微软雅黑"/>
          <w:sz w:val="30"/>
          <w:szCs w:val="30"/>
        </w:rPr>
      </w:pPr>
      <w:r w:rsidRPr="00892408">
        <w:rPr>
          <w:rFonts w:ascii="微软雅黑" w:hAnsi="微软雅黑"/>
          <w:sz w:val="30"/>
          <w:szCs w:val="30"/>
        </w:rPr>
        <w:lastRenderedPageBreak/>
        <w:pict>
          <v:shape id="图片 20" o:spid="_x0000_i1033" type="#_x0000_t75" style="width:368.55pt;height:353.15pt;visibility:visible;mso-wrap-style:square">
            <v:imagedata r:id="rId17" o:title=""/>
          </v:shape>
        </w:pict>
      </w:r>
    </w:p>
    <w:p w:rsidR="00D14F8C" w:rsidRPr="00892408" w:rsidRDefault="00D14F8C" w:rsidP="00D14F8C">
      <w:pPr>
        <w:pStyle w:val="af9"/>
        <w:spacing w:before="156" w:after="156"/>
        <w:rPr>
          <w:rFonts w:ascii="微软雅黑" w:hAnsi="微软雅黑"/>
          <w:sz w:val="30"/>
          <w:szCs w:val="30"/>
        </w:rPr>
      </w:pPr>
      <w:r w:rsidRPr="00892408">
        <w:rPr>
          <w:rFonts w:ascii="微软雅黑" w:hAnsi="微软雅黑" w:hint="eastAsia"/>
          <w:sz w:val="30"/>
          <w:szCs w:val="30"/>
        </w:rPr>
        <w:t>图－9</w:t>
      </w:r>
    </w:p>
    <w:p w:rsidR="00D14F8C" w:rsidRPr="00892408" w:rsidRDefault="00D14F8C" w:rsidP="00D14F8C">
      <w:pPr>
        <w:pStyle w:val="a3"/>
        <w:spacing w:before="156" w:after="156"/>
        <w:rPr>
          <w:sz w:val="30"/>
          <w:szCs w:val="30"/>
        </w:rPr>
      </w:pPr>
      <w:r w:rsidRPr="00892408">
        <w:rPr>
          <w:rFonts w:hint="eastAsia"/>
          <w:sz w:val="30"/>
          <w:szCs w:val="30"/>
        </w:rPr>
        <w:t>方案</w:t>
      </w:r>
    </w:p>
    <w:p w:rsidR="00D14F8C" w:rsidRPr="00892408" w:rsidRDefault="00D14F8C" w:rsidP="00D14F8C">
      <w:pPr>
        <w:tabs>
          <w:tab w:val="right" w:pos="8312"/>
        </w:tabs>
        <w:rPr>
          <w:rFonts w:ascii="微软雅黑" w:eastAsia="微软雅黑" w:hAnsi="微软雅黑"/>
          <w:sz w:val="30"/>
          <w:szCs w:val="30"/>
        </w:rPr>
      </w:pPr>
      <w:r w:rsidRPr="00892408">
        <w:rPr>
          <w:rFonts w:ascii="微软雅黑" w:eastAsia="微软雅黑" w:hAnsi="微软雅黑" w:hint="eastAsia"/>
          <w:sz w:val="30"/>
          <w:szCs w:val="30"/>
        </w:rPr>
        <w:t>首先修改表格以实现图－9所示的页面布局，表格布局形如图－10所示：</w:t>
      </w:r>
      <w:r w:rsidRPr="00892408">
        <w:rPr>
          <w:rFonts w:ascii="微软雅黑" w:eastAsia="微软雅黑" w:hAnsi="微软雅黑"/>
          <w:sz w:val="30"/>
          <w:szCs w:val="30"/>
        </w:rPr>
        <w:tab/>
      </w:r>
    </w:p>
    <w:p w:rsidR="00D14F8C" w:rsidRPr="00892408" w:rsidRDefault="00F86165" w:rsidP="00D14F8C">
      <w:pPr>
        <w:pStyle w:val="af9"/>
        <w:spacing w:before="156" w:after="156"/>
        <w:rPr>
          <w:rFonts w:ascii="微软雅黑" w:hAnsi="微软雅黑"/>
          <w:sz w:val="30"/>
          <w:szCs w:val="30"/>
        </w:rPr>
      </w:pPr>
      <w:r w:rsidRPr="00892408">
        <w:rPr>
          <w:rFonts w:ascii="微软雅黑" w:hAnsi="微软雅黑"/>
          <w:sz w:val="30"/>
          <w:szCs w:val="30"/>
        </w:rPr>
        <w:pict>
          <v:shape id="图片 23" o:spid="_x0000_i1034" type="#_x0000_t75" style="width:255.45pt;height:171.45pt;visibility:visible;mso-wrap-style:square">
            <v:imagedata r:id="rId18" o:title=""/>
          </v:shape>
        </w:pict>
      </w:r>
    </w:p>
    <w:p w:rsidR="00D14F8C" w:rsidRPr="00892408" w:rsidRDefault="00D14F8C" w:rsidP="00D14F8C">
      <w:pPr>
        <w:pStyle w:val="af9"/>
        <w:spacing w:before="156" w:after="156"/>
        <w:rPr>
          <w:rFonts w:ascii="微软雅黑" w:hAnsi="微软雅黑"/>
          <w:sz w:val="30"/>
          <w:szCs w:val="30"/>
        </w:rPr>
      </w:pPr>
      <w:r w:rsidRPr="00892408">
        <w:rPr>
          <w:rFonts w:ascii="微软雅黑" w:hAnsi="微软雅黑" w:hint="eastAsia"/>
          <w:sz w:val="30"/>
          <w:szCs w:val="30"/>
        </w:rPr>
        <w:lastRenderedPageBreak/>
        <w:t>图－10</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图－10所示的表格中，第一列用于显示文本信息，如“姓名</w:t>
      </w:r>
      <w:r w:rsidRPr="00892408">
        <w:rPr>
          <w:rFonts w:ascii="微软雅黑" w:eastAsia="微软雅黑" w:hAnsi="微软雅黑"/>
          <w:sz w:val="30"/>
          <w:szCs w:val="30"/>
        </w:rPr>
        <w:t>”</w:t>
      </w:r>
      <w:r w:rsidRPr="00892408">
        <w:rPr>
          <w:rFonts w:ascii="微软雅黑" w:eastAsia="微软雅黑" w:hAnsi="微软雅黑" w:hint="eastAsia"/>
          <w:sz w:val="30"/>
          <w:szCs w:val="30"/>
        </w:rPr>
        <w:t>、“密码</w:t>
      </w:r>
      <w:r w:rsidRPr="00892408">
        <w:rPr>
          <w:rFonts w:ascii="微软雅黑" w:eastAsia="微软雅黑" w:hAnsi="微软雅黑"/>
          <w:sz w:val="30"/>
          <w:szCs w:val="30"/>
        </w:rPr>
        <w:t>”</w:t>
      </w:r>
      <w:r w:rsidRPr="00892408">
        <w:rPr>
          <w:rFonts w:ascii="微软雅黑" w:eastAsia="微软雅黑" w:hAnsi="微软雅黑" w:hint="eastAsia"/>
          <w:sz w:val="30"/>
          <w:szCs w:val="30"/>
        </w:rPr>
        <w:t>等；第二列用于显示文本框、单选按钮和复选框按钮等；第三列用于显示录入的提示信息，如“10个字符以内</w:t>
      </w:r>
      <w:r w:rsidRPr="00892408">
        <w:rPr>
          <w:rFonts w:ascii="微软雅黑" w:eastAsia="微软雅黑" w:hAnsi="微软雅黑"/>
          <w:sz w:val="30"/>
          <w:szCs w:val="30"/>
        </w:rPr>
        <w:t>”</w:t>
      </w:r>
      <w:r w:rsidRPr="00892408">
        <w:rPr>
          <w:rFonts w:ascii="微软雅黑" w:eastAsia="微软雅黑" w:hAnsi="微软雅黑" w:hint="eastAsia"/>
          <w:sz w:val="30"/>
          <w:szCs w:val="30"/>
        </w:rPr>
        <w:t>。第 5 行到第 8 行的后两列需要合并，用于显示文件框、按钮等，其中，第7行不需要设置行高，由多行文本框的高度来决定表格的高度。表格的代码如下：</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&lt;table width="500" border="1"&gt;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ab/>
      </w:r>
      <w:r w:rsidRPr="00892408">
        <w:rPr>
          <w:rFonts w:ascii="微软雅黑" w:hAnsi="微软雅黑" w:hint="eastAsia"/>
          <w:sz w:val="30"/>
          <w:szCs w:val="30"/>
        </w:rPr>
        <w:t xml:space="preserve"> </w:t>
      </w:r>
      <w:r w:rsidRPr="00892408">
        <w:rPr>
          <w:rFonts w:ascii="微软雅黑" w:hAnsi="微软雅黑"/>
          <w:sz w:val="30"/>
          <w:szCs w:val="30"/>
        </w:rPr>
        <w:t>&lt;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width="70" height="35"&gt;&lt;/td&gt;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width="180"&gt;&lt;/td&gt;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gramStart"/>
      <w:r w:rsidRPr="00892408">
        <w:rPr>
          <w:rFonts w:ascii="微软雅黑" w:hAnsi="微软雅黑"/>
          <w:sz w:val="30"/>
          <w:szCs w:val="30"/>
        </w:rPr>
        <w:t>td</w:t>
      </w:r>
      <w:proofErr w:type="gramEnd"/>
      <w:r w:rsidRPr="00892408">
        <w:rPr>
          <w:rFonts w:ascii="微软雅黑" w:hAnsi="微软雅黑"/>
          <w:sz w:val="30"/>
          <w:szCs w:val="30"/>
        </w:rPr>
        <w:t>&gt;&lt;/td&gt;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height="35"&gt;&lt;/td&gt;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width="180"&gt;&lt;/td&gt;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gramStart"/>
      <w:r w:rsidRPr="00892408">
        <w:rPr>
          <w:rFonts w:ascii="微软雅黑" w:hAnsi="微软雅黑"/>
          <w:sz w:val="30"/>
          <w:szCs w:val="30"/>
        </w:rPr>
        <w:t>td</w:t>
      </w:r>
      <w:proofErr w:type="gramEnd"/>
      <w:r w:rsidRPr="00892408">
        <w:rPr>
          <w:rFonts w:ascii="微软雅黑" w:hAnsi="微软雅黑"/>
          <w:sz w:val="30"/>
          <w:szCs w:val="30"/>
        </w:rPr>
        <w:t>&gt;&lt;/td&gt;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height="35"&gt;&lt;/td&gt;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width="180"&gt;&lt;/td&gt;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gramStart"/>
      <w:r w:rsidRPr="00892408">
        <w:rPr>
          <w:rFonts w:ascii="微软雅黑" w:hAnsi="微软雅黑"/>
          <w:sz w:val="30"/>
          <w:szCs w:val="30"/>
        </w:rPr>
        <w:t>td</w:t>
      </w:r>
      <w:proofErr w:type="gramEnd"/>
      <w:r w:rsidRPr="00892408">
        <w:rPr>
          <w:rFonts w:ascii="微软雅黑" w:hAnsi="微软雅黑"/>
          <w:sz w:val="30"/>
          <w:szCs w:val="30"/>
        </w:rPr>
        <w:t>&gt;&lt;/td&gt;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height="65" </w:t>
      </w:r>
      <w:proofErr w:type="spellStart"/>
      <w:r w:rsidRPr="00892408">
        <w:rPr>
          <w:rFonts w:ascii="微软雅黑" w:hAnsi="微软雅黑"/>
          <w:sz w:val="30"/>
          <w:szCs w:val="30"/>
        </w:rPr>
        <w:t>valign</w:t>
      </w:r>
      <w:proofErr w:type="spellEnd"/>
      <w:r w:rsidRPr="00892408">
        <w:rPr>
          <w:rFonts w:ascii="微软雅黑" w:hAnsi="微软雅黑"/>
          <w:sz w:val="30"/>
          <w:szCs w:val="30"/>
        </w:rPr>
        <w:t>="top"&gt;&lt;/td&gt;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width="180"&gt;&lt;/td&gt;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lastRenderedPageBreak/>
        <w:t xml:space="preserve">      &lt;</w:t>
      </w:r>
      <w:proofErr w:type="gramStart"/>
      <w:r w:rsidRPr="00892408">
        <w:rPr>
          <w:rFonts w:ascii="微软雅黑" w:hAnsi="微软雅黑"/>
          <w:sz w:val="30"/>
          <w:szCs w:val="30"/>
        </w:rPr>
        <w:t>td</w:t>
      </w:r>
      <w:proofErr w:type="gramEnd"/>
      <w:r w:rsidRPr="00892408">
        <w:rPr>
          <w:rFonts w:ascii="微软雅黑" w:hAnsi="微软雅黑"/>
          <w:sz w:val="30"/>
          <w:szCs w:val="30"/>
        </w:rPr>
        <w:t>&gt;&lt;/td&gt;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height="35"&gt;&lt;/td&gt;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t>
      </w:r>
      <w:proofErr w:type="spellStart"/>
      <w:r w:rsidRPr="00892408">
        <w:rPr>
          <w:rFonts w:ascii="微软雅黑" w:hAnsi="微软雅黑"/>
          <w:sz w:val="30"/>
          <w:szCs w:val="30"/>
        </w:rPr>
        <w:t>colspan</w:t>
      </w:r>
      <w:proofErr w:type="spellEnd"/>
      <w:r w:rsidRPr="00892408">
        <w:rPr>
          <w:rFonts w:ascii="微软雅黑" w:hAnsi="微软雅黑"/>
          <w:sz w:val="30"/>
          <w:szCs w:val="30"/>
        </w:rPr>
        <w:t>="2"&gt;&lt;/td&gt;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height="35"&gt;&lt;/td&gt;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t>
      </w:r>
      <w:proofErr w:type="spellStart"/>
      <w:r w:rsidRPr="00892408">
        <w:rPr>
          <w:rFonts w:ascii="微软雅黑" w:hAnsi="微软雅黑"/>
          <w:sz w:val="30"/>
          <w:szCs w:val="30"/>
        </w:rPr>
        <w:t>colspan</w:t>
      </w:r>
      <w:proofErr w:type="spellEnd"/>
      <w:r w:rsidRPr="00892408">
        <w:rPr>
          <w:rFonts w:ascii="微软雅黑" w:hAnsi="微软雅黑"/>
          <w:sz w:val="30"/>
          <w:szCs w:val="30"/>
        </w:rPr>
        <w:t>="2"&gt;&lt;/td&gt;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t>
      </w:r>
      <w:proofErr w:type="spellStart"/>
      <w:r w:rsidRPr="00892408">
        <w:rPr>
          <w:rFonts w:ascii="微软雅黑" w:hAnsi="微软雅黑"/>
          <w:sz w:val="30"/>
          <w:szCs w:val="30"/>
        </w:rPr>
        <w:t>valign</w:t>
      </w:r>
      <w:proofErr w:type="spellEnd"/>
      <w:r w:rsidRPr="00892408">
        <w:rPr>
          <w:rFonts w:ascii="微软雅黑" w:hAnsi="微软雅黑"/>
          <w:sz w:val="30"/>
          <w:szCs w:val="30"/>
        </w:rPr>
        <w:t>="top"&gt;&lt;/td&gt;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width="280" </w:t>
      </w:r>
      <w:proofErr w:type="spellStart"/>
      <w:r w:rsidRPr="00892408">
        <w:rPr>
          <w:rFonts w:ascii="微软雅黑" w:hAnsi="微软雅黑"/>
          <w:sz w:val="30"/>
          <w:szCs w:val="30"/>
        </w:rPr>
        <w:t>colspan</w:t>
      </w:r>
      <w:proofErr w:type="spellEnd"/>
      <w:r w:rsidRPr="00892408">
        <w:rPr>
          <w:rFonts w:ascii="微软雅黑" w:hAnsi="微软雅黑"/>
          <w:sz w:val="30"/>
          <w:szCs w:val="30"/>
        </w:rPr>
        <w:t xml:space="preserve">="2"&gt;&lt;/td&gt;                    </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height="35"&gt;&lt;/td&gt;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t>
      </w:r>
      <w:proofErr w:type="spellStart"/>
      <w:r w:rsidRPr="00892408">
        <w:rPr>
          <w:rFonts w:ascii="微软雅黑" w:hAnsi="微软雅黑"/>
          <w:sz w:val="30"/>
          <w:szCs w:val="30"/>
        </w:rPr>
        <w:t>colspan</w:t>
      </w:r>
      <w:proofErr w:type="spellEnd"/>
      <w:r w:rsidRPr="00892408">
        <w:rPr>
          <w:rFonts w:ascii="微软雅黑" w:hAnsi="微软雅黑"/>
          <w:sz w:val="30"/>
          <w:szCs w:val="30"/>
        </w:rPr>
        <w:t>="2"&gt;&lt;/td&gt;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&lt;/table&gt;</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为实现第 4 行中的元素分区，需要使用 &lt;</w:t>
      </w:r>
      <w:proofErr w:type="spellStart"/>
      <w:r w:rsidRPr="00892408">
        <w:rPr>
          <w:rFonts w:ascii="微软雅黑" w:eastAsia="微软雅黑" w:hAnsi="微软雅黑" w:hint="eastAsia"/>
          <w:sz w:val="30"/>
          <w:szCs w:val="30"/>
        </w:rPr>
        <w:t>fieldSet</w:t>
      </w:r>
      <w:proofErr w:type="spellEnd"/>
      <w:r w:rsidRPr="00892408">
        <w:rPr>
          <w:rFonts w:ascii="微软雅黑" w:eastAsia="微软雅黑" w:hAnsi="微软雅黑" w:hint="eastAsia"/>
          <w:sz w:val="30"/>
          <w:szCs w:val="30"/>
        </w:rPr>
        <w:t>&gt; 和 &lt;legend&gt; 元素，代码如下所示：</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w:t>
      </w:r>
      <w:proofErr w:type="spellStart"/>
      <w:proofErr w:type="gramStart"/>
      <w:r w:rsidRPr="00892408">
        <w:rPr>
          <w:rFonts w:ascii="微软雅黑" w:hAnsi="微软雅黑"/>
          <w:sz w:val="30"/>
          <w:szCs w:val="30"/>
        </w:rPr>
        <w:t>fieldset</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&lt;legend&gt;请选择&lt;/legend&gt;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&lt;input type="checkbox" id="</w:t>
      </w:r>
      <w:proofErr w:type="spellStart"/>
      <w:r w:rsidRPr="00892408">
        <w:rPr>
          <w:rFonts w:ascii="微软雅黑" w:hAnsi="微软雅黑" w:hint="eastAsia"/>
          <w:sz w:val="30"/>
          <w:szCs w:val="30"/>
        </w:rPr>
        <w:t>sa</w:t>
      </w:r>
      <w:proofErr w:type="spellEnd"/>
      <w:r w:rsidRPr="00892408">
        <w:rPr>
          <w:rFonts w:ascii="微软雅黑" w:hAnsi="微软雅黑" w:hint="eastAsia"/>
          <w:sz w:val="30"/>
          <w:szCs w:val="30"/>
        </w:rPr>
        <w:t>" name="roles" /&gt;&lt;label for="</w:t>
      </w:r>
      <w:proofErr w:type="spellStart"/>
      <w:r w:rsidRPr="00892408">
        <w:rPr>
          <w:rFonts w:ascii="微软雅黑" w:hAnsi="微软雅黑" w:hint="eastAsia"/>
          <w:sz w:val="30"/>
          <w:szCs w:val="30"/>
        </w:rPr>
        <w:t>sa</w:t>
      </w:r>
      <w:proofErr w:type="spellEnd"/>
      <w:r w:rsidRPr="00892408">
        <w:rPr>
          <w:rFonts w:ascii="微软雅黑" w:hAnsi="微软雅黑" w:hint="eastAsia"/>
          <w:sz w:val="30"/>
          <w:szCs w:val="30"/>
        </w:rPr>
        <w:t>"&gt;超级管理员&lt;/label&gt;&lt;</w:t>
      </w:r>
      <w:proofErr w:type="spellStart"/>
      <w:r w:rsidRPr="00892408">
        <w:rPr>
          <w:rFonts w:ascii="微软雅黑" w:hAnsi="微软雅黑" w:hint="eastAsia"/>
          <w:sz w:val="30"/>
          <w:szCs w:val="30"/>
        </w:rPr>
        <w:t>br</w:t>
      </w:r>
      <w:proofErr w:type="spellEnd"/>
      <w:r w:rsidRPr="00892408">
        <w:rPr>
          <w:rFonts w:ascii="微软雅黑" w:hAnsi="微软雅黑" w:hint="eastAsia"/>
          <w:sz w:val="30"/>
          <w:szCs w:val="30"/>
        </w:rPr>
        <w:t xml:space="preserve"> /&gt;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lastRenderedPageBreak/>
        <w:t xml:space="preserve">    &lt;input type="checkbox" id="role" name="roles" /&gt;&lt;label for="role"&gt;账单管理员&lt;/label&gt;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w:t>
      </w:r>
      <w:proofErr w:type="spellStart"/>
      <w:r w:rsidRPr="00892408">
        <w:rPr>
          <w:rFonts w:ascii="微软雅黑" w:hAnsi="微软雅黑"/>
          <w:sz w:val="30"/>
          <w:szCs w:val="30"/>
        </w:rPr>
        <w:t>fieldset</w:t>
      </w:r>
      <w:proofErr w:type="spellEnd"/>
      <w:r w:rsidRPr="00892408">
        <w:rPr>
          <w:rFonts w:ascii="微软雅黑" w:hAnsi="微软雅黑"/>
          <w:sz w:val="30"/>
          <w:szCs w:val="30"/>
        </w:rPr>
        <w:t>&gt;</w:t>
      </w:r>
    </w:p>
    <w:p w:rsidR="00D14F8C" w:rsidRPr="00892408" w:rsidRDefault="00D14F8C" w:rsidP="00D14F8C">
      <w:pPr>
        <w:pStyle w:val="a3"/>
        <w:spacing w:before="156" w:after="156"/>
        <w:rPr>
          <w:sz w:val="30"/>
          <w:szCs w:val="30"/>
        </w:rPr>
      </w:pPr>
      <w:r w:rsidRPr="00892408">
        <w:rPr>
          <w:rFonts w:hint="eastAsia"/>
          <w:sz w:val="30"/>
          <w:szCs w:val="30"/>
        </w:rPr>
        <w:t>实现</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修改后的　02_form.html 的文件的代码如下所示：</w:t>
      </w:r>
    </w:p>
    <w:p w:rsidR="00D14F8C" w:rsidRPr="00892408" w:rsidRDefault="00D14F8C" w:rsidP="00D14F8C">
      <w:pPr>
        <w:pStyle w:val="aff0"/>
        <w:spacing w:before="312" w:after="312"/>
        <w:ind w:firstLine="600"/>
        <w:rPr>
          <w:rFonts w:ascii="微软雅黑" w:eastAsia="微软雅黑" w:hAnsi="微软雅黑"/>
          <w:sz w:val="30"/>
          <w:szCs w:val="30"/>
        </w:rPr>
      </w:pPr>
      <w:proofErr w:type="gramStart"/>
      <w:r w:rsidRPr="00892408">
        <w:rPr>
          <w:rFonts w:ascii="微软雅黑" w:eastAsia="微软雅黑" w:hAnsi="微软雅黑"/>
          <w:sz w:val="30"/>
          <w:szCs w:val="30"/>
        </w:rPr>
        <w:t>&lt;!DOCTYPE</w:t>
      </w:r>
      <w:proofErr w:type="gramEnd"/>
      <w:r w:rsidRPr="00892408">
        <w:rPr>
          <w:rFonts w:ascii="微软雅黑" w:eastAsia="微软雅黑" w:hAnsi="微软雅黑"/>
          <w:sz w:val="30"/>
          <w:szCs w:val="30"/>
        </w:rPr>
        <w:t xml:space="preserve"> html PUBLIC "-//W3C//DTD XHTML 1.0 Transitional//EN" "http://www.w3.org/TR/xhtml1/DTD/xhtml1-transitional.dtd"&gt;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&lt;html </w:t>
      </w:r>
      <w:proofErr w:type="spellStart"/>
      <w:r w:rsidRPr="00892408">
        <w:rPr>
          <w:rFonts w:ascii="微软雅黑" w:eastAsia="微软雅黑" w:hAnsi="微软雅黑"/>
          <w:sz w:val="30"/>
          <w:szCs w:val="30"/>
        </w:rPr>
        <w:t>xmlns</w:t>
      </w:r>
      <w:proofErr w:type="spellEnd"/>
      <w:r w:rsidRPr="00892408">
        <w:rPr>
          <w:rFonts w:ascii="微软雅黑" w:eastAsia="微软雅黑" w:hAnsi="微软雅黑"/>
          <w:sz w:val="30"/>
          <w:szCs w:val="30"/>
        </w:rPr>
        <w:t>="http://www.w3.org/1999/xhtml"&gt;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head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&lt;title&gt;表单&lt;/title&gt;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&lt;meta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="content-type" content="text/</w:t>
      </w:r>
      <w:proofErr w:type="spellStart"/>
      <w:r w:rsidRPr="00892408">
        <w:rPr>
          <w:rFonts w:ascii="微软雅黑" w:eastAsia="微软雅黑" w:hAnsi="微软雅黑"/>
          <w:sz w:val="30"/>
          <w:szCs w:val="30"/>
        </w:rPr>
        <w:t>html</w:t>
      </w:r>
      <w:proofErr w:type="gramStart"/>
      <w:r w:rsidRPr="00892408">
        <w:rPr>
          <w:rFonts w:ascii="微软雅黑" w:eastAsia="微软雅黑" w:hAnsi="微软雅黑"/>
          <w:sz w:val="30"/>
          <w:szCs w:val="30"/>
        </w:rPr>
        <w:t>;charset</w:t>
      </w:r>
      <w:proofErr w:type="spellEnd"/>
      <w:proofErr w:type="gramEnd"/>
      <w:r w:rsidRPr="00892408">
        <w:rPr>
          <w:rFonts w:ascii="微软雅黑" w:eastAsia="微软雅黑" w:hAnsi="微软雅黑"/>
          <w:sz w:val="30"/>
          <w:szCs w:val="30"/>
        </w:rPr>
        <w:t xml:space="preserve">=utf-8" /&gt;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&lt;/head&gt;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body</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&lt;form action="" method=""&gt;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&lt;h2&gt;增加管理员&lt;/h2&gt;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&lt;table width="500"&gt;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width="70" height="35"&gt;姓名：&lt;/td&gt;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width="180"&gt;&lt;input /&gt;&lt;/td&gt;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&lt;td&gt;&lt;span&gt;10个字符以内&lt;/span&gt;&lt;/td&gt;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height="35"&gt;密码：&lt;/td&gt;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lastRenderedPageBreak/>
        <w:t xml:space="preserve">                    &lt;td width="180"&gt;&lt;input type="password" /&gt;&lt;/td&gt;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&lt;td&gt;&lt;span&gt;10个字符以内&lt;/span&gt;&lt;/td&gt;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height="35"&gt;性别：&lt;/td&gt;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width="180"&gt;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type="radio" id="</w:t>
      </w:r>
      <w:proofErr w:type="spellStart"/>
      <w:r w:rsidRPr="00892408">
        <w:rPr>
          <w:rFonts w:ascii="微软雅黑" w:eastAsia="微软雅黑" w:hAnsi="微软雅黑" w:hint="eastAsia"/>
          <w:sz w:val="30"/>
          <w:szCs w:val="30"/>
        </w:rPr>
        <w:t>rexFemal</w:t>
      </w:r>
      <w:proofErr w:type="spellEnd"/>
      <w:r w:rsidRPr="00892408">
        <w:rPr>
          <w:rFonts w:ascii="微软雅黑" w:eastAsia="微软雅黑" w:hAnsi="微软雅黑" w:hint="eastAsia"/>
          <w:sz w:val="30"/>
          <w:szCs w:val="30"/>
        </w:rPr>
        <w:t>" name="sex" checked /&gt;&lt;label for="</w:t>
      </w:r>
      <w:proofErr w:type="spellStart"/>
      <w:r w:rsidRPr="00892408">
        <w:rPr>
          <w:rFonts w:ascii="微软雅黑" w:eastAsia="微软雅黑" w:hAnsi="微软雅黑" w:hint="eastAsia"/>
          <w:sz w:val="30"/>
          <w:szCs w:val="30"/>
        </w:rPr>
        <w:t>rexFemal</w:t>
      </w:r>
      <w:proofErr w:type="spellEnd"/>
      <w:r w:rsidRPr="00892408">
        <w:rPr>
          <w:rFonts w:ascii="微软雅黑" w:eastAsia="微软雅黑" w:hAnsi="微软雅黑" w:hint="eastAsia"/>
          <w:sz w:val="30"/>
          <w:szCs w:val="30"/>
        </w:rPr>
        <w:t>"&gt;女士&lt;/label&gt;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type="radio" id="</w:t>
      </w:r>
      <w:proofErr w:type="spellStart"/>
      <w:r w:rsidRPr="00892408">
        <w:rPr>
          <w:rFonts w:ascii="微软雅黑" w:eastAsia="微软雅黑" w:hAnsi="微软雅黑" w:hint="eastAsia"/>
          <w:sz w:val="30"/>
          <w:szCs w:val="30"/>
        </w:rPr>
        <w:t>rexMal</w:t>
      </w:r>
      <w:proofErr w:type="spellEnd"/>
      <w:r w:rsidRPr="00892408">
        <w:rPr>
          <w:rFonts w:ascii="微软雅黑" w:eastAsia="微软雅黑" w:hAnsi="微软雅黑" w:hint="eastAsia"/>
          <w:sz w:val="30"/>
          <w:szCs w:val="30"/>
        </w:rPr>
        <w:t>" name="sex" /&gt;&lt;label for="</w:t>
      </w:r>
      <w:proofErr w:type="spellStart"/>
      <w:r w:rsidRPr="00892408">
        <w:rPr>
          <w:rFonts w:ascii="微软雅黑" w:eastAsia="微软雅黑" w:hAnsi="微软雅黑" w:hint="eastAsia"/>
          <w:sz w:val="30"/>
          <w:szCs w:val="30"/>
        </w:rPr>
        <w:t>rexMal</w:t>
      </w:r>
      <w:proofErr w:type="spellEnd"/>
      <w:r w:rsidRPr="00892408">
        <w:rPr>
          <w:rFonts w:ascii="微软雅黑" w:eastAsia="微软雅黑" w:hAnsi="微软雅黑" w:hint="eastAsia"/>
          <w:sz w:val="30"/>
          <w:szCs w:val="30"/>
        </w:rPr>
        <w:t>"&gt;男士&lt;/label&gt;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td</w:t>
      </w:r>
      <w:proofErr w:type="gramEnd"/>
      <w:r w:rsidRPr="00892408">
        <w:rPr>
          <w:rFonts w:ascii="微软雅黑" w:eastAsia="微软雅黑" w:hAnsi="微软雅黑"/>
          <w:sz w:val="30"/>
          <w:szCs w:val="30"/>
        </w:rPr>
        <w:t>&gt;&lt;/td&gt;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height="65" </w:t>
      </w:r>
      <w:proofErr w:type="spellStart"/>
      <w:r w:rsidRPr="00892408">
        <w:rPr>
          <w:rFonts w:ascii="微软雅黑" w:eastAsia="微软雅黑" w:hAnsi="微软雅黑" w:hint="eastAsia"/>
          <w:sz w:val="30"/>
          <w:szCs w:val="30"/>
        </w:rPr>
        <w:t>valign</w:t>
      </w:r>
      <w:proofErr w:type="spellEnd"/>
      <w:r w:rsidRPr="00892408">
        <w:rPr>
          <w:rFonts w:ascii="微软雅黑" w:eastAsia="微软雅黑" w:hAnsi="微软雅黑" w:hint="eastAsia"/>
          <w:sz w:val="30"/>
          <w:szCs w:val="30"/>
        </w:rPr>
        <w:t>="top"&gt;角色：&lt;/td&gt;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width="180"&gt;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fieldset</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&lt;legend&gt;请选择&lt;/legend&gt;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type="checkbox" id="</w:t>
      </w:r>
      <w:proofErr w:type="spellStart"/>
      <w:r w:rsidRPr="00892408">
        <w:rPr>
          <w:rFonts w:ascii="微软雅黑" w:eastAsia="微软雅黑" w:hAnsi="微软雅黑" w:hint="eastAsia"/>
          <w:sz w:val="30"/>
          <w:szCs w:val="30"/>
        </w:rPr>
        <w:t>sa</w:t>
      </w:r>
      <w:proofErr w:type="spellEnd"/>
      <w:r w:rsidRPr="00892408">
        <w:rPr>
          <w:rFonts w:ascii="微软雅黑" w:eastAsia="微软雅黑" w:hAnsi="微软雅黑" w:hint="eastAsia"/>
          <w:sz w:val="30"/>
          <w:szCs w:val="30"/>
        </w:rPr>
        <w:t>" name="roles" /&gt;&lt;label for="</w:t>
      </w:r>
      <w:proofErr w:type="spellStart"/>
      <w:r w:rsidRPr="00892408">
        <w:rPr>
          <w:rFonts w:ascii="微软雅黑" w:eastAsia="微软雅黑" w:hAnsi="微软雅黑" w:hint="eastAsia"/>
          <w:sz w:val="30"/>
          <w:szCs w:val="30"/>
        </w:rPr>
        <w:t>sa</w:t>
      </w:r>
      <w:proofErr w:type="spellEnd"/>
      <w:r w:rsidRPr="00892408">
        <w:rPr>
          <w:rFonts w:ascii="微软雅黑" w:eastAsia="微软雅黑" w:hAnsi="微软雅黑" w:hint="eastAsia"/>
          <w:sz w:val="30"/>
          <w:szCs w:val="30"/>
        </w:rPr>
        <w:t>"&gt;超级管理员&lt;/label&gt;&lt;</w:t>
      </w:r>
      <w:proofErr w:type="spellStart"/>
      <w:r w:rsidRPr="00892408">
        <w:rPr>
          <w:rFonts w:ascii="微软雅黑" w:eastAsia="微软雅黑" w:hAnsi="微软雅黑" w:hint="eastAsia"/>
          <w:sz w:val="30"/>
          <w:szCs w:val="30"/>
        </w:rPr>
        <w:t>br</w:t>
      </w:r>
      <w:proofErr w:type="spellEnd"/>
      <w:r w:rsidRPr="00892408">
        <w:rPr>
          <w:rFonts w:ascii="微软雅黑" w:eastAsia="微软雅黑" w:hAnsi="微软雅黑" w:hint="eastAsia"/>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type="checkbox" id="role" name="roles" /&gt;&lt;label for="role"&gt;账单管理员&lt;/label&gt;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fieldset</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lastRenderedPageBreak/>
        <w:t xml:space="preserve">                    &lt;td&gt;&lt;span&gt;至少选择一个角色&lt;/span&gt;&lt;/td&gt;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height="35"&gt;头像：&lt;/td&gt;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="2"&gt;&lt;input type="file" /&gt;&lt;/td&gt;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height="35"&gt;状态：&lt;/td&gt;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select</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&lt;option&gt;启用&lt;/option&gt;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&lt;option&gt;停用&lt;/option&gt;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&lt;option&gt;删除&lt;/option&gt;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&lt;/select&gt;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w:t>
      </w:r>
      <w:proofErr w:type="spellStart"/>
      <w:r w:rsidRPr="00892408">
        <w:rPr>
          <w:rFonts w:ascii="微软雅黑" w:eastAsia="微软雅黑" w:hAnsi="微软雅黑" w:hint="eastAsia"/>
          <w:sz w:val="30"/>
          <w:szCs w:val="30"/>
        </w:rPr>
        <w:t>valign</w:t>
      </w:r>
      <w:proofErr w:type="spellEnd"/>
      <w:r w:rsidRPr="00892408">
        <w:rPr>
          <w:rFonts w:ascii="微软雅黑" w:eastAsia="微软雅黑" w:hAnsi="微软雅黑" w:hint="eastAsia"/>
          <w:sz w:val="30"/>
          <w:szCs w:val="30"/>
        </w:rPr>
        <w:t>="top"&gt;描述：&lt;/td&gt;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width="280"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textarea</w:t>
      </w:r>
      <w:proofErr w:type="spellEnd"/>
      <w:r w:rsidRPr="00892408">
        <w:rPr>
          <w:rFonts w:ascii="微软雅黑" w:eastAsia="微软雅黑" w:hAnsi="微软雅黑"/>
          <w:sz w:val="30"/>
          <w:szCs w:val="30"/>
        </w:rPr>
        <w:t xml:space="preserve"> cols="30" rows="5"&gt;&lt;/</w:t>
      </w:r>
      <w:proofErr w:type="spellStart"/>
      <w:r w:rsidRPr="00892408">
        <w:rPr>
          <w:rFonts w:ascii="微软雅黑" w:eastAsia="微软雅黑" w:hAnsi="微软雅黑"/>
          <w:sz w:val="30"/>
          <w:szCs w:val="30"/>
        </w:rPr>
        <w:t>textarea</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lastRenderedPageBreak/>
        <w:t xml:space="preserve">                    &lt;td height="35"&gt;&lt;/td&gt;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type="submit" value="保存"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type="reset" value="重填"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&lt;/table&gt;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&lt;/form&gt;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&lt;/body&gt;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&lt;/html&gt;</w:t>
      </w:r>
    </w:p>
    <w:p w:rsidR="00D14F8C" w:rsidRPr="00892408" w:rsidRDefault="00D14F8C" w:rsidP="00D14F8C">
      <w:pPr>
        <w:pStyle w:val="a3"/>
        <w:spacing w:before="156" w:after="156"/>
        <w:rPr>
          <w:sz w:val="30"/>
          <w:szCs w:val="30"/>
        </w:rPr>
      </w:pPr>
      <w:r w:rsidRPr="00892408">
        <w:rPr>
          <w:rFonts w:hint="eastAsia"/>
          <w:sz w:val="30"/>
          <w:szCs w:val="30"/>
        </w:rPr>
        <w:t>扩展</w:t>
      </w:r>
    </w:p>
    <w:p w:rsidR="00D14F8C" w:rsidRPr="00892408" w:rsidRDefault="00D14F8C" w:rsidP="00D14F8C">
      <w:pPr>
        <w:pStyle w:val="a2"/>
        <w:spacing w:before="312"/>
        <w:rPr>
          <w:sz w:val="30"/>
          <w:szCs w:val="30"/>
        </w:rPr>
      </w:pPr>
      <w:r w:rsidRPr="00892408">
        <w:rPr>
          <w:rFonts w:hint="eastAsia"/>
          <w:sz w:val="30"/>
          <w:szCs w:val="30"/>
        </w:rPr>
        <w:t>&lt;</w:t>
      </w:r>
      <w:proofErr w:type="spellStart"/>
      <w:r w:rsidRPr="00892408">
        <w:rPr>
          <w:rFonts w:hint="eastAsia"/>
          <w:sz w:val="30"/>
          <w:szCs w:val="30"/>
        </w:rPr>
        <w:t>iframe</w:t>
      </w:r>
      <w:proofErr w:type="spellEnd"/>
      <w:r w:rsidRPr="00892408">
        <w:rPr>
          <w:rFonts w:hint="eastAsia"/>
          <w:sz w:val="30"/>
          <w:szCs w:val="30"/>
        </w:rPr>
        <w:t>&gt; 元素</w:t>
      </w:r>
    </w:p>
    <w:p w:rsidR="00D14F8C" w:rsidRPr="00892408" w:rsidRDefault="00D14F8C" w:rsidP="00D14F8C">
      <w:pPr>
        <w:pStyle w:val="a3"/>
        <w:spacing w:before="156" w:after="156"/>
        <w:rPr>
          <w:sz w:val="30"/>
          <w:szCs w:val="30"/>
        </w:rPr>
      </w:pPr>
      <w:r w:rsidRPr="00892408">
        <w:rPr>
          <w:rFonts w:hint="eastAsia"/>
          <w:sz w:val="30"/>
          <w:szCs w:val="30"/>
        </w:rPr>
        <w:t>问题</w:t>
      </w:r>
    </w:p>
    <w:p w:rsidR="00D14F8C" w:rsidRPr="00892408" w:rsidRDefault="00D14F8C" w:rsidP="00D14F8C">
      <w:pPr>
        <w:rPr>
          <w:rFonts w:ascii="微软雅黑" w:eastAsia="微软雅黑" w:hAnsi="微软雅黑"/>
          <w:kern w:val="0"/>
          <w:sz w:val="30"/>
          <w:szCs w:val="30"/>
        </w:rPr>
      </w:pPr>
      <w:r w:rsidRPr="00892408">
        <w:rPr>
          <w:rFonts w:ascii="微软雅黑" w:eastAsia="微软雅黑" w:hAnsi="微软雅黑" w:hint="eastAsia"/>
          <w:kern w:val="0"/>
          <w:sz w:val="30"/>
          <w:szCs w:val="30"/>
        </w:rPr>
        <w:t>修改上节中所创建的 02_form.html 文档，在页面的下方使用 &lt;</w:t>
      </w:r>
      <w:proofErr w:type="spellStart"/>
      <w:r w:rsidRPr="00892408">
        <w:rPr>
          <w:rFonts w:ascii="微软雅黑" w:eastAsia="微软雅黑" w:hAnsi="微软雅黑" w:hint="eastAsia"/>
          <w:kern w:val="0"/>
          <w:sz w:val="30"/>
          <w:szCs w:val="30"/>
        </w:rPr>
        <w:t>iframe</w:t>
      </w:r>
      <w:proofErr w:type="spellEnd"/>
      <w:r w:rsidRPr="00892408">
        <w:rPr>
          <w:rFonts w:ascii="微软雅黑" w:eastAsia="微软雅黑" w:hAnsi="微软雅黑" w:hint="eastAsia"/>
          <w:kern w:val="0"/>
          <w:sz w:val="30"/>
          <w:szCs w:val="30"/>
        </w:rPr>
        <w:t>&gt; 标记引入01_doc.html 文档，实现如图－11所示的页面效果：</w:t>
      </w:r>
    </w:p>
    <w:p w:rsidR="00D14F8C" w:rsidRPr="00892408" w:rsidRDefault="00F86165" w:rsidP="00D14F8C">
      <w:pPr>
        <w:pStyle w:val="af9"/>
        <w:spacing w:before="156" w:after="156"/>
        <w:rPr>
          <w:rFonts w:ascii="微软雅黑" w:hAnsi="微软雅黑"/>
          <w:sz w:val="30"/>
          <w:szCs w:val="30"/>
        </w:rPr>
      </w:pPr>
      <w:r w:rsidRPr="00892408">
        <w:rPr>
          <w:rFonts w:ascii="微软雅黑" w:hAnsi="微软雅黑"/>
          <w:sz w:val="30"/>
          <w:szCs w:val="30"/>
        </w:rPr>
        <w:lastRenderedPageBreak/>
        <w:pict>
          <v:shape id="图片 24" o:spid="_x0000_i1035" type="#_x0000_t75" style="width:368.55pt;height:286.3pt;visibility:visible;mso-wrap-style:square">
            <v:imagedata r:id="rId19" o:title=""/>
          </v:shape>
        </w:pict>
      </w:r>
    </w:p>
    <w:p w:rsidR="00D14F8C" w:rsidRPr="00892408" w:rsidRDefault="00D14F8C" w:rsidP="00D14F8C">
      <w:pPr>
        <w:pStyle w:val="af9"/>
        <w:spacing w:before="156" w:after="156"/>
        <w:rPr>
          <w:rFonts w:ascii="微软雅黑" w:hAnsi="微软雅黑"/>
          <w:sz w:val="30"/>
          <w:szCs w:val="30"/>
        </w:rPr>
      </w:pPr>
      <w:r w:rsidRPr="00892408">
        <w:rPr>
          <w:rFonts w:ascii="微软雅黑" w:hAnsi="微软雅黑" w:hint="eastAsia"/>
          <w:sz w:val="30"/>
          <w:szCs w:val="30"/>
        </w:rPr>
        <w:t>图－11</w:t>
      </w:r>
    </w:p>
    <w:p w:rsidR="00D14F8C" w:rsidRPr="00892408" w:rsidRDefault="00D14F8C" w:rsidP="00D14F8C">
      <w:pPr>
        <w:pStyle w:val="a3"/>
        <w:spacing w:before="156" w:after="156"/>
        <w:rPr>
          <w:sz w:val="30"/>
          <w:szCs w:val="30"/>
        </w:rPr>
      </w:pPr>
      <w:r w:rsidRPr="00892408">
        <w:rPr>
          <w:rFonts w:hint="eastAsia"/>
          <w:sz w:val="30"/>
          <w:szCs w:val="30"/>
        </w:rPr>
        <w:t>方案</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修改 02_form.html 文件，为表格添加一行，代码如下所示：</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&lt;td </w:t>
      </w:r>
      <w:proofErr w:type="spellStart"/>
      <w:r w:rsidRPr="00892408">
        <w:rPr>
          <w:rFonts w:ascii="微软雅黑" w:hAnsi="微软雅黑" w:hint="eastAsia"/>
          <w:sz w:val="30"/>
          <w:szCs w:val="30"/>
        </w:rPr>
        <w:t>valign</w:t>
      </w:r>
      <w:proofErr w:type="spellEnd"/>
      <w:r w:rsidRPr="00892408">
        <w:rPr>
          <w:rFonts w:ascii="微软雅黑" w:hAnsi="微软雅黑" w:hint="eastAsia"/>
          <w:sz w:val="30"/>
          <w:szCs w:val="30"/>
        </w:rPr>
        <w:t>="top"&gt;管理员说明：&lt;/td&gt;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t>
      </w:r>
      <w:proofErr w:type="spellStart"/>
      <w:r w:rsidRPr="00892408">
        <w:rPr>
          <w:rFonts w:ascii="微软雅黑" w:hAnsi="微软雅黑"/>
          <w:sz w:val="30"/>
          <w:szCs w:val="30"/>
        </w:rPr>
        <w:t>colspan</w:t>
      </w:r>
      <w:proofErr w:type="spellEnd"/>
      <w:r w:rsidRPr="00892408">
        <w:rPr>
          <w:rFonts w:ascii="微软雅黑" w:hAnsi="微软雅黑"/>
          <w:sz w:val="30"/>
          <w:szCs w:val="30"/>
        </w:rPr>
        <w:t>="2"&gt;&lt;/td&gt;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在单元格中添加 &lt;</w:t>
      </w:r>
      <w:proofErr w:type="spellStart"/>
      <w:r w:rsidRPr="00892408">
        <w:rPr>
          <w:rFonts w:ascii="微软雅黑" w:eastAsia="微软雅黑" w:hAnsi="微软雅黑" w:hint="eastAsia"/>
          <w:sz w:val="30"/>
          <w:szCs w:val="30"/>
        </w:rPr>
        <w:t>iframe</w:t>
      </w:r>
      <w:proofErr w:type="spellEnd"/>
      <w:r w:rsidRPr="00892408">
        <w:rPr>
          <w:rFonts w:ascii="微软雅黑" w:eastAsia="微软雅黑" w:hAnsi="微软雅黑" w:hint="eastAsia"/>
          <w:sz w:val="30"/>
          <w:szCs w:val="30"/>
        </w:rPr>
        <w:t xml:space="preserve">&gt; 元素，并设置其 </w:t>
      </w:r>
      <w:proofErr w:type="spellStart"/>
      <w:r w:rsidRPr="00892408">
        <w:rPr>
          <w:rFonts w:ascii="微软雅黑" w:eastAsia="微软雅黑" w:hAnsi="微软雅黑" w:hint="eastAsia"/>
          <w:sz w:val="30"/>
          <w:szCs w:val="30"/>
        </w:rPr>
        <w:t>src</w:t>
      </w:r>
      <w:proofErr w:type="spellEnd"/>
      <w:r w:rsidRPr="00892408">
        <w:rPr>
          <w:rFonts w:ascii="微软雅黑" w:eastAsia="微软雅黑" w:hAnsi="微软雅黑" w:hint="eastAsia"/>
          <w:sz w:val="30"/>
          <w:szCs w:val="30"/>
        </w:rPr>
        <w:t xml:space="preserve"> 属性的值为 01_doc.html，以引入另外一个页面。代码如下所示：</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hint="eastAsia"/>
          <w:sz w:val="30"/>
          <w:szCs w:val="30"/>
        </w:rPr>
        <w:t xml:space="preserve">    &lt;td </w:t>
      </w:r>
      <w:proofErr w:type="spellStart"/>
      <w:r w:rsidRPr="00892408">
        <w:rPr>
          <w:rFonts w:ascii="微软雅黑" w:hAnsi="微软雅黑" w:hint="eastAsia"/>
          <w:sz w:val="30"/>
          <w:szCs w:val="30"/>
        </w:rPr>
        <w:t>valign</w:t>
      </w:r>
      <w:proofErr w:type="spellEnd"/>
      <w:r w:rsidRPr="00892408">
        <w:rPr>
          <w:rFonts w:ascii="微软雅黑" w:hAnsi="微软雅黑" w:hint="eastAsia"/>
          <w:sz w:val="30"/>
          <w:szCs w:val="30"/>
        </w:rPr>
        <w:t>="top"&gt;管理员说明：&lt;/td&gt;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 </w:t>
      </w:r>
      <w:proofErr w:type="spellStart"/>
      <w:r w:rsidRPr="00892408">
        <w:rPr>
          <w:rFonts w:ascii="微软雅黑" w:hAnsi="微软雅黑"/>
          <w:sz w:val="30"/>
          <w:szCs w:val="30"/>
        </w:rPr>
        <w:t>colspan</w:t>
      </w:r>
      <w:proofErr w:type="spellEnd"/>
      <w:r w:rsidRPr="00892408">
        <w:rPr>
          <w:rFonts w:ascii="微软雅黑" w:hAnsi="微软雅黑"/>
          <w:sz w:val="30"/>
          <w:szCs w:val="30"/>
        </w:rPr>
        <w:t>="2"&gt;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lastRenderedPageBreak/>
        <w:t xml:space="preserve">        &lt;</w:t>
      </w:r>
      <w:proofErr w:type="spellStart"/>
      <w:r w:rsidRPr="00892408">
        <w:rPr>
          <w:rFonts w:ascii="微软雅黑" w:hAnsi="微软雅黑"/>
          <w:sz w:val="30"/>
          <w:szCs w:val="30"/>
        </w:rPr>
        <w:t>iframe</w:t>
      </w:r>
      <w:proofErr w:type="spellEnd"/>
      <w:r w:rsidRPr="00892408">
        <w:rPr>
          <w:rFonts w:ascii="微软雅黑" w:hAnsi="微软雅黑"/>
          <w:sz w:val="30"/>
          <w:szCs w:val="30"/>
        </w:rPr>
        <w:t xml:space="preserve"> </w:t>
      </w:r>
      <w:proofErr w:type="spellStart"/>
      <w:r w:rsidRPr="00892408">
        <w:rPr>
          <w:rFonts w:ascii="微软雅黑" w:hAnsi="微软雅黑"/>
          <w:sz w:val="30"/>
          <w:szCs w:val="30"/>
        </w:rPr>
        <w:t>src</w:t>
      </w:r>
      <w:proofErr w:type="spellEnd"/>
      <w:r w:rsidRPr="00892408">
        <w:rPr>
          <w:rFonts w:ascii="微软雅黑" w:hAnsi="微软雅黑"/>
          <w:sz w:val="30"/>
          <w:szCs w:val="30"/>
        </w:rPr>
        <w:t>="01_doc.html" width="400" height="300"&gt;&lt;/</w:t>
      </w:r>
      <w:proofErr w:type="spellStart"/>
      <w:r w:rsidRPr="00892408">
        <w:rPr>
          <w:rFonts w:ascii="微软雅黑" w:hAnsi="微软雅黑"/>
          <w:sz w:val="30"/>
          <w:szCs w:val="30"/>
        </w:rPr>
        <w:t>iframe</w:t>
      </w:r>
      <w:proofErr w:type="spellEnd"/>
      <w:r w:rsidRPr="00892408">
        <w:rPr>
          <w:rFonts w:ascii="微软雅黑" w:hAnsi="微软雅黑"/>
          <w:sz w:val="30"/>
          <w:szCs w:val="30"/>
        </w:rPr>
        <w:t>&gt;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 xml:space="preserve">    &lt;/td&gt;</w:t>
      </w:r>
    </w:p>
    <w:p w:rsidR="00D14F8C" w:rsidRPr="00892408" w:rsidRDefault="00D14F8C" w:rsidP="00D14F8C">
      <w:pPr>
        <w:pStyle w:val="afa"/>
        <w:spacing w:before="312" w:after="312"/>
        <w:ind w:firstLine="600"/>
        <w:rPr>
          <w:rFonts w:ascii="微软雅黑" w:hAnsi="微软雅黑"/>
          <w:sz w:val="30"/>
          <w:szCs w:val="30"/>
        </w:rPr>
      </w:pPr>
      <w:r w:rsidRPr="00892408">
        <w:rPr>
          <w:rFonts w:ascii="微软雅黑" w:hAnsi="微软雅黑"/>
          <w:sz w:val="30"/>
          <w:szCs w:val="30"/>
        </w:rPr>
        <w:t>&lt;/</w:t>
      </w:r>
      <w:proofErr w:type="spellStart"/>
      <w:proofErr w:type="gramStart"/>
      <w:r w:rsidRPr="00892408">
        <w:rPr>
          <w:rFonts w:ascii="微软雅黑" w:hAnsi="微软雅黑"/>
          <w:sz w:val="30"/>
          <w:szCs w:val="30"/>
        </w:rPr>
        <w:t>tr</w:t>
      </w:r>
      <w:proofErr w:type="spellEnd"/>
      <w:proofErr w:type="gramEnd"/>
      <w:r w:rsidRPr="00892408">
        <w:rPr>
          <w:rFonts w:ascii="微软雅黑" w:hAnsi="微软雅黑"/>
          <w:sz w:val="30"/>
          <w:szCs w:val="30"/>
        </w:rPr>
        <w:t>&gt;</w:t>
      </w:r>
    </w:p>
    <w:p w:rsidR="00D14F8C" w:rsidRPr="00892408" w:rsidRDefault="00D14F8C" w:rsidP="00D14F8C">
      <w:pPr>
        <w:pStyle w:val="a3"/>
        <w:spacing w:before="156" w:after="156"/>
        <w:rPr>
          <w:sz w:val="30"/>
          <w:szCs w:val="30"/>
        </w:rPr>
      </w:pPr>
      <w:r w:rsidRPr="00892408">
        <w:rPr>
          <w:rFonts w:hint="eastAsia"/>
          <w:sz w:val="30"/>
          <w:szCs w:val="30"/>
        </w:rPr>
        <w:t>实现</w:t>
      </w:r>
    </w:p>
    <w:p w:rsidR="00D14F8C" w:rsidRPr="00892408" w:rsidRDefault="00D14F8C" w:rsidP="00D14F8C">
      <w:pPr>
        <w:rPr>
          <w:rFonts w:ascii="微软雅黑" w:eastAsia="微软雅黑" w:hAnsi="微软雅黑"/>
          <w:sz w:val="30"/>
          <w:szCs w:val="30"/>
        </w:rPr>
      </w:pPr>
      <w:r w:rsidRPr="00892408">
        <w:rPr>
          <w:rFonts w:ascii="微软雅黑" w:eastAsia="微软雅黑" w:hAnsi="微软雅黑" w:hint="eastAsia"/>
          <w:sz w:val="30"/>
          <w:szCs w:val="30"/>
        </w:rPr>
        <w:t>修改后的　02_form.html 的文件的代码如下所示：</w:t>
      </w:r>
    </w:p>
    <w:p w:rsidR="00D14F8C" w:rsidRPr="00892408" w:rsidRDefault="00D14F8C" w:rsidP="00D14F8C">
      <w:pPr>
        <w:pStyle w:val="aff0"/>
        <w:spacing w:before="312" w:after="312"/>
        <w:ind w:firstLine="600"/>
        <w:rPr>
          <w:rFonts w:ascii="微软雅黑" w:eastAsia="微软雅黑" w:hAnsi="微软雅黑"/>
          <w:sz w:val="30"/>
          <w:szCs w:val="30"/>
        </w:rPr>
      </w:pPr>
      <w:proofErr w:type="gramStart"/>
      <w:r w:rsidRPr="00892408">
        <w:rPr>
          <w:rFonts w:ascii="微软雅黑" w:eastAsia="微软雅黑" w:hAnsi="微软雅黑"/>
          <w:sz w:val="30"/>
          <w:szCs w:val="30"/>
        </w:rPr>
        <w:t>&lt;!DOCTYPE</w:t>
      </w:r>
      <w:proofErr w:type="gramEnd"/>
      <w:r w:rsidRPr="00892408">
        <w:rPr>
          <w:rFonts w:ascii="微软雅黑" w:eastAsia="微软雅黑" w:hAnsi="微软雅黑"/>
          <w:sz w:val="30"/>
          <w:szCs w:val="30"/>
        </w:rPr>
        <w:t xml:space="preserve"> html PUBLIC "-//W3C//DTD XHTML 1.0 Transitional//EN" "http://www.w3.org/TR/xhtml1/DTD/xhtml1-transitional.dtd"&gt;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&lt;html </w:t>
      </w:r>
      <w:proofErr w:type="spellStart"/>
      <w:r w:rsidRPr="00892408">
        <w:rPr>
          <w:rFonts w:ascii="微软雅黑" w:eastAsia="微软雅黑" w:hAnsi="微软雅黑"/>
          <w:sz w:val="30"/>
          <w:szCs w:val="30"/>
        </w:rPr>
        <w:t>xmlns</w:t>
      </w:r>
      <w:proofErr w:type="spellEnd"/>
      <w:r w:rsidRPr="00892408">
        <w:rPr>
          <w:rFonts w:ascii="微软雅黑" w:eastAsia="微软雅黑" w:hAnsi="微软雅黑"/>
          <w:sz w:val="30"/>
          <w:szCs w:val="30"/>
        </w:rPr>
        <w:t>="http://www.w3.org/1999/xhtml"&gt;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head</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&lt;title&gt;表单&lt;/title&gt;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&lt;meta http-</w:t>
      </w:r>
      <w:proofErr w:type="spellStart"/>
      <w:r w:rsidRPr="00892408">
        <w:rPr>
          <w:rFonts w:ascii="微软雅黑" w:eastAsia="微软雅黑" w:hAnsi="微软雅黑"/>
          <w:sz w:val="30"/>
          <w:szCs w:val="30"/>
        </w:rPr>
        <w:t>equiv</w:t>
      </w:r>
      <w:proofErr w:type="spellEnd"/>
      <w:r w:rsidRPr="00892408">
        <w:rPr>
          <w:rFonts w:ascii="微软雅黑" w:eastAsia="微软雅黑" w:hAnsi="微软雅黑"/>
          <w:sz w:val="30"/>
          <w:szCs w:val="30"/>
        </w:rPr>
        <w:t>="content-type" content="text/</w:t>
      </w:r>
      <w:proofErr w:type="spellStart"/>
      <w:r w:rsidRPr="00892408">
        <w:rPr>
          <w:rFonts w:ascii="微软雅黑" w:eastAsia="微软雅黑" w:hAnsi="微软雅黑"/>
          <w:sz w:val="30"/>
          <w:szCs w:val="30"/>
        </w:rPr>
        <w:t>html</w:t>
      </w:r>
      <w:proofErr w:type="gramStart"/>
      <w:r w:rsidRPr="00892408">
        <w:rPr>
          <w:rFonts w:ascii="微软雅黑" w:eastAsia="微软雅黑" w:hAnsi="微软雅黑"/>
          <w:sz w:val="30"/>
          <w:szCs w:val="30"/>
        </w:rPr>
        <w:t>;charset</w:t>
      </w:r>
      <w:proofErr w:type="spellEnd"/>
      <w:proofErr w:type="gramEnd"/>
      <w:r w:rsidRPr="00892408">
        <w:rPr>
          <w:rFonts w:ascii="微软雅黑" w:eastAsia="微软雅黑" w:hAnsi="微软雅黑"/>
          <w:sz w:val="30"/>
          <w:szCs w:val="30"/>
        </w:rPr>
        <w:t xml:space="preserve">=utf-8" /&gt;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&lt;/head&gt;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body</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&lt;form action="" method=""&gt;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&lt;h2&gt;增加管理员&lt;/h2&gt;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&lt;table width="500"&gt;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width="70" height="35"&gt;姓名：&lt;/td&gt;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width="180"&gt;&lt;input /&gt;&lt;/td&gt;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&lt;td&gt;&lt;span&gt;10个字符以内&lt;/span&gt;&lt;/td&gt;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lastRenderedPageBreak/>
        <w:t xml:space="preserve">                    &lt;td height="35"&gt;密码：&lt;/td&gt;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width="180"&gt;&lt;input type="password" /&gt;&lt;/td&gt;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&lt;td&gt;&lt;span&gt;10个字符以内&lt;/span&gt;&lt;/td&gt;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height="35"&gt;性别：&lt;/td&gt;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width="180"&gt;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type="radio" id="</w:t>
      </w:r>
      <w:proofErr w:type="spellStart"/>
      <w:r w:rsidRPr="00892408">
        <w:rPr>
          <w:rFonts w:ascii="微软雅黑" w:eastAsia="微软雅黑" w:hAnsi="微软雅黑" w:hint="eastAsia"/>
          <w:sz w:val="30"/>
          <w:szCs w:val="30"/>
        </w:rPr>
        <w:t>rexFemal</w:t>
      </w:r>
      <w:proofErr w:type="spellEnd"/>
      <w:r w:rsidRPr="00892408">
        <w:rPr>
          <w:rFonts w:ascii="微软雅黑" w:eastAsia="微软雅黑" w:hAnsi="微软雅黑" w:hint="eastAsia"/>
          <w:sz w:val="30"/>
          <w:szCs w:val="30"/>
        </w:rPr>
        <w:t>" name="sex" checked /&gt;&lt;label for="</w:t>
      </w:r>
      <w:proofErr w:type="spellStart"/>
      <w:r w:rsidRPr="00892408">
        <w:rPr>
          <w:rFonts w:ascii="微软雅黑" w:eastAsia="微软雅黑" w:hAnsi="微软雅黑" w:hint="eastAsia"/>
          <w:sz w:val="30"/>
          <w:szCs w:val="30"/>
        </w:rPr>
        <w:t>rexFemal</w:t>
      </w:r>
      <w:proofErr w:type="spellEnd"/>
      <w:r w:rsidRPr="00892408">
        <w:rPr>
          <w:rFonts w:ascii="微软雅黑" w:eastAsia="微软雅黑" w:hAnsi="微软雅黑" w:hint="eastAsia"/>
          <w:sz w:val="30"/>
          <w:szCs w:val="30"/>
        </w:rPr>
        <w:t>"&gt;女士&lt;/label&gt;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type="radio" id="</w:t>
      </w:r>
      <w:proofErr w:type="spellStart"/>
      <w:r w:rsidRPr="00892408">
        <w:rPr>
          <w:rFonts w:ascii="微软雅黑" w:eastAsia="微软雅黑" w:hAnsi="微软雅黑" w:hint="eastAsia"/>
          <w:sz w:val="30"/>
          <w:szCs w:val="30"/>
        </w:rPr>
        <w:t>rexMal</w:t>
      </w:r>
      <w:proofErr w:type="spellEnd"/>
      <w:r w:rsidRPr="00892408">
        <w:rPr>
          <w:rFonts w:ascii="微软雅黑" w:eastAsia="微软雅黑" w:hAnsi="微软雅黑" w:hint="eastAsia"/>
          <w:sz w:val="30"/>
          <w:szCs w:val="30"/>
        </w:rPr>
        <w:t>" name="sex" /&gt;&lt;label for="</w:t>
      </w:r>
      <w:proofErr w:type="spellStart"/>
      <w:r w:rsidRPr="00892408">
        <w:rPr>
          <w:rFonts w:ascii="微软雅黑" w:eastAsia="微软雅黑" w:hAnsi="微软雅黑" w:hint="eastAsia"/>
          <w:sz w:val="30"/>
          <w:szCs w:val="30"/>
        </w:rPr>
        <w:t>rexMal</w:t>
      </w:r>
      <w:proofErr w:type="spellEnd"/>
      <w:r w:rsidRPr="00892408">
        <w:rPr>
          <w:rFonts w:ascii="微软雅黑" w:eastAsia="微软雅黑" w:hAnsi="微软雅黑" w:hint="eastAsia"/>
          <w:sz w:val="30"/>
          <w:szCs w:val="30"/>
        </w:rPr>
        <w:t>"&gt;男士&lt;/label&gt;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td</w:t>
      </w:r>
      <w:proofErr w:type="gramEnd"/>
      <w:r w:rsidRPr="00892408">
        <w:rPr>
          <w:rFonts w:ascii="微软雅黑" w:eastAsia="微软雅黑" w:hAnsi="微软雅黑"/>
          <w:sz w:val="30"/>
          <w:szCs w:val="30"/>
        </w:rPr>
        <w:t>&gt;&lt;/td&gt;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height="65" </w:t>
      </w:r>
      <w:proofErr w:type="spellStart"/>
      <w:r w:rsidRPr="00892408">
        <w:rPr>
          <w:rFonts w:ascii="微软雅黑" w:eastAsia="微软雅黑" w:hAnsi="微软雅黑" w:hint="eastAsia"/>
          <w:sz w:val="30"/>
          <w:szCs w:val="30"/>
        </w:rPr>
        <w:t>valign</w:t>
      </w:r>
      <w:proofErr w:type="spellEnd"/>
      <w:r w:rsidRPr="00892408">
        <w:rPr>
          <w:rFonts w:ascii="微软雅黑" w:eastAsia="微软雅黑" w:hAnsi="微软雅黑" w:hint="eastAsia"/>
          <w:sz w:val="30"/>
          <w:szCs w:val="30"/>
        </w:rPr>
        <w:t>="top"&gt;角色：&lt;/td&gt;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width="180"&gt;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fieldset</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&lt;legend&gt;请选择&lt;/legend&gt;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type="checkbox" id="</w:t>
      </w:r>
      <w:proofErr w:type="spellStart"/>
      <w:r w:rsidRPr="00892408">
        <w:rPr>
          <w:rFonts w:ascii="微软雅黑" w:eastAsia="微软雅黑" w:hAnsi="微软雅黑" w:hint="eastAsia"/>
          <w:sz w:val="30"/>
          <w:szCs w:val="30"/>
        </w:rPr>
        <w:t>sa</w:t>
      </w:r>
      <w:proofErr w:type="spellEnd"/>
      <w:r w:rsidRPr="00892408">
        <w:rPr>
          <w:rFonts w:ascii="微软雅黑" w:eastAsia="微软雅黑" w:hAnsi="微软雅黑" w:hint="eastAsia"/>
          <w:sz w:val="30"/>
          <w:szCs w:val="30"/>
        </w:rPr>
        <w:t>" name="roles" /&gt;&lt;label for="</w:t>
      </w:r>
      <w:proofErr w:type="spellStart"/>
      <w:r w:rsidRPr="00892408">
        <w:rPr>
          <w:rFonts w:ascii="微软雅黑" w:eastAsia="微软雅黑" w:hAnsi="微软雅黑" w:hint="eastAsia"/>
          <w:sz w:val="30"/>
          <w:szCs w:val="30"/>
        </w:rPr>
        <w:t>sa</w:t>
      </w:r>
      <w:proofErr w:type="spellEnd"/>
      <w:r w:rsidRPr="00892408">
        <w:rPr>
          <w:rFonts w:ascii="微软雅黑" w:eastAsia="微软雅黑" w:hAnsi="微软雅黑" w:hint="eastAsia"/>
          <w:sz w:val="30"/>
          <w:szCs w:val="30"/>
        </w:rPr>
        <w:t>"&gt;超级管理员&lt;/label&gt;&lt;</w:t>
      </w:r>
      <w:proofErr w:type="spellStart"/>
      <w:r w:rsidRPr="00892408">
        <w:rPr>
          <w:rFonts w:ascii="微软雅黑" w:eastAsia="微软雅黑" w:hAnsi="微软雅黑" w:hint="eastAsia"/>
          <w:sz w:val="30"/>
          <w:szCs w:val="30"/>
        </w:rPr>
        <w:t>br</w:t>
      </w:r>
      <w:proofErr w:type="spellEnd"/>
      <w:r w:rsidRPr="00892408">
        <w:rPr>
          <w:rFonts w:ascii="微软雅黑" w:eastAsia="微软雅黑" w:hAnsi="微软雅黑" w:hint="eastAsia"/>
          <w:sz w:val="30"/>
          <w:szCs w:val="30"/>
        </w:rPr>
        <w:t xml:space="preserve">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type="checkbox" id="role" name="roles" /&gt;&lt;label for="role"&gt;账单管理员&lt;/label&gt;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fieldset</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lastRenderedPageBreak/>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&lt;td&gt;&lt;span&gt;至少选择一个角色&lt;/span&gt;&lt;/td&gt;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height="35"&gt;头像：&lt;/td&gt;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="2"&gt;&lt;input type="file" /&gt;&lt;/td&gt;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height="35"&gt;状态：&lt;/td&gt;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gramStart"/>
      <w:r w:rsidRPr="00892408">
        <w:rPr>
          <w:rFonts w:ascii="微软雅黑" w:eastAsia="微软雅黑" w:hAnsi="微软雅黑"/>
          <w:sz w:val="30"/>
          <w:szCs w:val="30"/>
        </w:rPr>
        <w:t>select</w:t>
      </w:r>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&lt;option&gt;启用&lt;/option&gt;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&lt;option&gt;停用&lt;/option&gt;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&lt;option&gt;删除&lt;/option&gt;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&lt;/select&gt;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w:t>
      </w:r>
      <w:proofErr w:type="spellStart"/>
      <w:r w:rsidRPr="00892408">
        <w:rPr>
          <w:rFonts w:ascii="微软雅黑" w:eastAsia="微软雅黑" w:hAnsi="微软雅黑" w:hint="eastAsia"/>
          <w:sz w:val="30"/>
          <w:szCs w:val="30"/>
        </w:rPr>
        <w:t>valign</w:t>
      </w:r>
      <w:proofErr w:type="spellEnd"/>
      <w:r w:rsidRPr="00892408">
        <w:rPr>
          <w:rFonts w:ascii="微软雅黑" w:eastAsia="微软雅黑" w:hAnsi="微软雅黑" w:hint="eastAsia"/>
          <w:sz w:val="30"/>
          <w:szCs w:val="30"/>
        </w:rPr>
        <w:t>="top"&gt;描述：&lt;/td&gt;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width="280"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textarea</w:t>
      </w:r>
      <w:proofErr w:type="spellEnd"/>
      <w:r w:rsidRPr="00892408">
        <w:rPr>
          <w:rFonts w:ascii="微软雅黑" w:eastAsia="微软雅黑" w:hAnsi="微软雅黑"/>
          <w:sz w:val="30"/>
          <w:szCs w:val="30"/>
        </w:rPr>
        <w:t xml:space="preserve"> cols="30" rows="5"&gt;&lt;/</w:t>
      </w:r>
      <w:proofErr w:type="spellStart"/>
      <w:r w:rsidRPr="00892408">
        <w:rPr>
          <w:rFonts w:ascii="微软雅黑" w:eastAsia="微软雅黑" w:hAnsi="微软雅黑"/>
          <w:sz w:val="30"/>
          <w:szCs w:val="30"/>
        </w:rPr>
        <w:t>textarea</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                    </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lastRenderedPageBreak/>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height="35"&gt;&lt;/td&gt;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type="submit" value="保存"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&lt;input type="reset" value="重填" /&gt;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hint="eastAsia"/>
          <w:sz w:val="30"/>
          <w:szCs w:val="30"/>
        </w:rPr>
        <w:t xml:space="preserve">                    &lt;td </w:t>
      </w:r>
      <w:proofErr w:type="spellStart"/>
      <w:r w:rsidRPr="00892408">
        <w:rPr>
          <w:rFonts w:ascii="微软雅黑" w:eastAsia="微软雅黑" w:hAnsi="微软雅黑" w:hint="eastAsia"/>
          <w:sz w:val="30"/>
          <w:szCs w:val="30"/>
        </w:rPr>
        <w:t>valign</w:t>
      </w:r>
      <w:proofErr w:type="spellEnd"/>
      <w:r w:rsidRPr="00892408">
        <w:rPr>
          <w:rFonts w:ascii="微软雅黑" w:eastAsia="微软雅黑" w:hAnsi="微软雅黑" w:hint="eastAsia"/>
          <w:sz w:val="30"/>
          <w:szCs w:val="30"/>
        </w:rPr>
        <w:t>="top"&gt;管理员说明：&lt;/td&gt;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 </w:t>
      </w:r>
      <w:proofErr w:type="spellStart"/>
      <w:r w:rsidRPr="00892408">
        <w:rPr>
          <w:rFonts w:ascii="微软雅黑" w:eastAsia="微软雅黑" w:hAnsi="微软雅黑"/>
          <w:sz w:val="30"/>
          <w:szCs w:val="30"/>
        </w:rPr>
        <w:t>colspan</w:t>
      </w:r>
      <w:proofErr w:type="spellEnd"/>
      <w:r w:rsidRPr="00892408">
        <w:rPr>
          <w:rFonts w:ascii="微软雅黑" w:eastAsia="微软雅黑" w:hAnsi="微软雅黑"/>
          <w:sz w:val="30"/>
          <w:szCs w:val="30"/>
        </w:rPr>
        <w:t>="2"&gt;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r w:rsidRPr="00892408">
        <w:rPr>
          <w:rFonts w:ascii="微软雅黑" w:eastAsia="微软雅黑" w:hAnsi="微软雅黑"/>
          <w:sz w:val="30"/>
          <w:szCs w:val="30"/>
        </w:rPr>
        <w:t>iframe</w:t>
      </w:r>
      <w:proofErr w:type="spellEnd"/>
      <w:r w:rsidRPr="00892408">
        <w:rPr>
          <w:rFonts w:ascii="微软雅黑" w:eastAsia="微软雅黑" w:hAnsi="微软雅黑"/>
          <w:sz w:val="30"/>
          <w:szCs w:val="30"/>
        </w:rPr>
        <w:t xml:space="preserve"> </w:t>
      </w:r>
      <w:proofErr w:type="spellStart"/>
      <w:r w:rsidRPr="00892408">
        <w:rPr>
          <w:rFonts w:ascii="微软雅黑" w:eastAsia="微软雅黑" w:hAnsi="微软雅黑"/>
          <w:sz w:val="30"/>
          <w:szCs w:val="30"/>
        </w:rPr>
        <w:t>src</w:t>
      </w:r>
      <w:proofErr w:type="spellEnd"/>
      <w:r w:rsidRPr="00892408">
        <w:rPr>
          <w:rFonts w:ascii="微软雅黑" w:eastAsia="微软雅黑" w:hAnsi="微软雅黑"/>
          <w:sz w:val="30"/>
          <w:szCs w:val="30"/>
        </w:rPr>
        <w:t>="01_doc.html" width="400" height="300"&gt;&lt;/</w:t>
      </w:r>
      <w:proofErr w:type="spellStart"/>
      <w:r w:rsidRPr="00892408">
        <w:rPr>
          <w:rFonts w:ascii="微软雅黑" w:eastAsia="微软雅黑" w:hAnsi="微软雅黑"/>
          <w:sz w:val="30"/>
          <w:szCs w:val="30"/>
        </w:rPr>
        <w:t>iframe</w:t>
      </w:r>
      <w:proofErr w:type="spell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&lt;/td&gt;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w:t>
      </w:r>
      <w:proofErr w:type="spellStart"/>
      <w:proofErr w:type="gramStart"/>
      <w:r w:rsidRPr="00892408">
        <w:rPr>
          <w:rFonts w:ascii="微软雅黑" w:eastAsia="微软雅黑" w:hAnsi="微软雅黑"/>
          <w:sz w:val="30"/>
          <w:szCs w:val="30"/>
        </w:rPr>
        <w:t>tr</w:t>
      </w:r>
      <w:proofErr w:type="spellEnd"/>
      <w:proofErr w:type="gramEnd"/>
      <w:r w:rsidRPr="00892408">
        <w:rPr>
          <w:rFonts w:ascii="微软雅黑" w:eastAsia="微软雅黑" w:hAnsi="微软雅黑"/>
          <w:sz w:val="30"/>
          <w:szCs w:val="30"/>
        </w:rPr>
        <w:t>&gt;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&lt;/table&gt;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&lt;/form&gt;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 xml:space="preserve">    &lt;/body&gt;</w:t>
      </w:r>
    </w:p>
    <w:p w:rsidR="00D14F8C" w:rsidRPr="00892408" w:rsidRDefault="00D14F8C" w:rsidP="00D14F8C">
      <w:pPr>
        <w:pStyle w:val="aff0"/>
        <w:spacing w:before="312" w:after="312"/>
        <w:ind w:firstLine="600"/>
        <w:rPr>
          <w:rFonts w:ascii="微软雅黑" w:eastAsia="微软雅黑" w:hAnsi="微软雅黑"/>
          <w:sz w:val="30"/>
          <w:szCs w:val="30"/>
        </w:rPr>
      </w:pPr>
      <w:r w:rsidRPr="00892408">
        <w:rPr>
          <w:rFonts w:ascii="微软雅黑" w:eastAsia="微软雅黑" w:hAnsi="微软雅黑"/>
          <w:sz w:val="30"/>
          <w:szCs w:val="30"/>
        </w:rPr>
        <w:t>&lt;/html&gt;</w:t>
      </w:r>
    </w:p>
    <w:p w:rsidR="00D14F8C" w:rsidRPr="00892408" w:rsidRDefault="00D14F8C" w:rsidP="00D14F8C">
      <w:pPr>
        <w:pStyle w:val="a3"/>
        <w:spacing w:before="156" w:after="156"/>
        <w:rPr>
          <w:sz w:val="30"/>
          <w:szCs w:val="30"/>
        </w:rPr>
      </w:pPr>
      <w:r w:rsidRPr="00892408">
        <w:rPr>
          <w:rFonts w:hint="eastAsia"/>
          <w:sz w:val="30"/>
          <w:szCs w:val="30"/>
        </w:rPr>
        <w:t>扩展</w:t>
      </w:r>
    </w:p>
    <w:p w:rsidR="001A44FA" w:rsidRPr="00892408" w:rsidRDefault="001A44FA" w:rsidP="00AA6FAF">
      <w:pPr>
        <w:rPr>
          <w:rFonts w:ascii="微软雅黑" w:eastAsia="微软雅黑" w:hAnsi="微软雅黑"/>
          <w:sz w:val="30"/>
          <w:szCs w:val="30"/>
        </w:rPr>
      </w:pPr>
    </w:p>
    <w:sectPr w:rsidR="001A44FA" w:rsidRPr="00892408" w:rsidSect="004337B0">
      <w:headerReference w:type="even" r:id="rId20"/>
      <w:headerReference w:type="default" r:id="rId21"/>
      <w:footerReference w:type="default" r:id="rId22"/>
      <w:headerReference w:type="first" r:id="rId23"/>
      <w:pgSz w:w="11906" w:h="16838"/>
      <w:pgMar w:top="1247" w:right="1134" w:bottom="1701" w:left="1134" w:header="851" w:footer="68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721" w:rsidRDefault="00781721">
      <w:r>
        <w:separator/>
      </w:r>
    </w:p>
  </w:endnote>
  <w:endnote w:type="continuationSeparator" w:id="0">
    <w:p w:rsidR="00781721" w:rsidRDefault="00781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sans">
    <w:altName w:val="Times New Roman"/>
    <w:charset w:val="00"/>
    <w:family w:val="auto"/>
    <w:pitch w:val="default"/>
    <w:sig w:usb0="00000000" w:usb1="00000000" w:usb2="0000000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C5C" w:rsidRPr="007850F4" w:rsidRDefault="00781721" w:rsidP="00FD72BA">
    <w:pPr>
      <w:pStyle w:val="ae"/>
      <w:pBdr>
        <w:bottom w:val="none" w:sz="0" w:space="0" w:color="auto"/>
      </w:pBdr>
      <w:adjustRightInd w:val="0"/>
      <w:jc w:val="left"/>
      <w:rPr>
        <w:rFonts w:ascii="微软雅黑" w:eastAsia="微软雅黑" w:hAnsi="微软雅黑" w:cs="Arial"/>
        <w:sz w:val="24"/>
        <w:szCs w:val="21"/>
      </w:rPr>
    </w:pPr>
    <w:r>
      <w:rPr>
        <w:rFonts w:ascii="微软雅黑" w:eastAsia="微软雅黑" w:hAnsi="微软雅黑"/>
        <w:sz w:val="24"/>
        <w:szCs w:val="21"/>
      </w:rPr>
      <w:pict>
        <v:shapetype id="_x0000_t32" coordsize="21600,21600" o:spt="32" o:oned="t" path="m,l21600,21600e" filled="f">
          <v:path arrowok="t" fillok="f" o:connecttype="none"/>
          <o:lock v:ext="edit" shapetype="t"/>
        </v:shapetype>
        <v:shape id="_x0000_s2058" type="#_x0000_t32" style="position:absolute;margin-left:-11.15pt;margin-top:-3.7pt;width:500.55pt;height:.05pt;z-index:3" o:connectortype="straight"/>
      </w:pict>
    </w:r>
    <w:r w:rsidR="00DD7C5C" w:rsidRPr="007850F4">
      <w:rPr>
        <w:rFonts w:ascii="微软雅黑" w:eastAsia="微软雅黑" w:hAnsi="微软雅黑" w:cs="Arial" w:hint="eastAsia"/>
        <w:sz w:val="24"/>
        <w:szCs w:val="21"/>
      </w:rPr>
      <w:t xml:space="preserve">全国免费咨询:  www.wyzc.com           </w:t>
    </w:r>
    <w:proofErr w:type="gramStart"/>
    <w:r w:rsidR="00DD7C5C" w:rsidRPr="007850F4">
      <w:rPr>
        <w:rFonts w:ascii="微软雅黑" w:eastAsia="微软雅黑" w:hAnsi="微软雅黑" w:cs="Arial" w:hint="eastAsia"/>
        <w:sz w:val="24"/>
        <w:szCs w:val="21"/>
      </w:rPr>
      <w:t>我赢职场源于尚观</w:t>
    </w:r>
    <w:proofErr w:type="gramEnd"/>
    <w:r w:rsidR="00DD7C5C" w:rsidRPr="007850F4">
      <w:rPr>
        <w:rFonts w:ascii="微软雅黑" w:eastAsia="微软雅黑" w:hAnsi="微软雅黑" w:cs="Arial" w:hint="eastAsia"/>
        <w:sz w:val="24"/>
        <w:szCs w:val="21"/>
      </w:rPr>
      <w:t xml:space="preserve">  始于2005年  </w:t>
    </w:r>
    <w:r w:rsidR="00DD7C5C" w:rsidRPr="007850F4">
      <w:rPr>
        <w:rFonts w:ascii="微软雅黑" w:eastAsia="微软雅黑" w:hAnsi="微软雅黑" w:cs="Arial" w:hint="eastAsia"/>
        <w:bCs/>
        <w:sz w:val="24"/>
        <w:szCs w:val="21"/>
      </w:rPr>
      <w:t>版权所有</w:t>
    </w:r>
  </w:p>
  <w:p w:rsidR="00DD7C5C" w:rsidRPr="006C73A9" w:rsidRDefault="00DD7C5C" w:rsidP="006C73A9">
    <w:pPr>
      <w:pStyle w:val="ae"/>
      <w:pBdr>
        <w:bottom w:val="none" w:sz="0" w:space="0" w:color="auto"/>
      </w:pBdr>
      <w:adjustRightInd w:val="0"/>
      <w:jc w:val="left"/>
      <w:rPr>
        <w:rFonts w:ascii="微软雅黑" w:eastAsia="微软雅黑" w:hAnsi="微软雅黑" w:cs="Arial"/>
        <w:color w:val="808080"/>
        <w:sz w:val="24"/>
        <w:szCs w:val="21"/>
      </w:rPr>
    </w:pPr>
    <w:r w:rsidRPr="007850F4">
      <w:rPr>
        <w:rFonts w:ascii="微软雅黑" w:eastAsia="微软雅黑" w:hAnsi="微软雅黑" w:cs="Arial" w:hint="eastAsia"/>
        <w:sz w:val="24"/>
        <w:szCs w:val="21"/>
      </w:rPr>
      <w:t>咨询</w:t>
    </w:r>
    <w:r>
      <w:rPr>
        <w:rFonts w:ascii="微软雅黑" w:eastAsia="微软雅黑" w:hAnsi="微软雅黑" w:cs="Arial" w:hint="eastAsia"/>
        <w:sz w:val="24"/>
        <w:szCs w:val="21"/>
      </w:rPr>
      <w:t>及监督</w:t>
    </w:r>
    <w:r w:rsidRPr="007850F4">
      <w:rPr>
        <w:rFonts w:ascii="微软雅黑" w:eastAsia="微软雅黑" w:hAnsi="微软雅黑" w:cs="Arial"/>
        <w:sz w:val="24"/>
        <w:szCs w:val="21"/>
      </w:rPr>
      <w:t>: 400-700-</w:t>
    </w:r>
    <w:r w:rsidRPr="007850F4">
      <w:rPr>
        <w:rFonts w:ascii="微软雅黑" w:eastAsia="微软雅黑" w:hAnsi="微软雅黑" w:cs="Arial" w:hint="eastAsia"/>
        <w:sz w:val="24"/>
        <w:szCs w:val="21"/>
      </w:rPr>
      <w:t>6066</w:t>
    </w:r>
    <w:r>
      <w:rPr>
        <w:rFonts w:ascii="微软雅黑" w:eastAsia="微软雅黑" w:hAnsi="微软雅黑" w:cs="Arial"/>
        <w:sz w:val="24"/>
        <w:szCs w:val="21"/>
      </w:rPr>
      <w:t xml:space="preserve">            </w:t>
    </w:r>
    <w:r w:rsidRPr="007850F4">
      <w:rPr>
        <w:rFonts w:ascii="微软雅黑" w:eastAsia="微软雅黑" w:hAnsi="微软雅黑" w:cs="Arial" w:hint="eastAsia"/>
        <w:sz w:val="24"/>
        <w:szCs w:val="21"/>
      </w:rPr>
      <w:t>北京/上海/深圳/沈阳/成都/大连/广州/西安/武汉</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721" w:rsidRDefault="00781721">
      <w:r>
        <w:separator/>
      </w:r>
    </w:p>
  </w:footnote>
  <w:footnote w:type="continuationSeparator" w:id="0">
    <w:p w:rsidR="00781721" w:rsidRDefault="007817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C5C" w:rsidRDefault="00781721">
    <w:pPr>
      <w:pStyle w:val="a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026996" o:spid="_x0000_s2049" type="#_x0000_t75" style="position:absolute;left:0;text-align:left;margin-left:0;margin-top:0;width:467.2pt;height:660.85pt;z-index:-3;mso-position-horizontal:center;mso-position-horizontal-relative:margin;mso-position-vertical:center;mso-position-vertical-relative:margin" o:allowincell="f">
          <v:imagedata r:id="rId1" o:title="水印"/>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C5C" w:rsidRPr="003B174B" w:rsidRDefault="00781721" w:rsidP="00FD72BA">
    <w:pPr>
      <w:pStyle w:val="ae"/>
      <w:pBdr>
        <w:bottom w:val="none" w:sz="0" w:space="0" w:color="auto"/>
      </w:pBdr>
      <w:tabs>
        <w:tab w:val="clear" w:pos="4153"/>
        <w:tab w:val="clear" w:pos="8306"/>
        <w:tab w:val="center" w:pos="4677"/>
        <w:tab w:val="right" w:pos="9354"/>
        <w:tab w:val="right" w:pos="9638"/>
      </w:tabs>
      <w:adjustRightInd w:val="0"/>
      <w:ind w:leftChars="-68" w:left="-6" w:hangingChars="49" w:hanging="137"/>
      <w:jc w:val="left"/>
      <w:rPr>
        <w:rFonts w:ascii="Arial" w:eastAsia="幼圆" w:hAnsi="Arial" w:cs="Arial"/>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836405" o:spid="_x0000_s2050" type="#_x0000_t75" style="position:absolute;left:0;text-align:left;margin-left:-112.65pt;margin-top:-119.35pt;width:650.85pt;height:920.65pt;z-index:-1;mso-position-horizontal-relative:margin;mso-position-vertical-relative:margin">
          <v:imagedata r:id="rId1" o:title="水印2" gain="19661f" blacklevel="22938f"/>
          <w10:wrap anchorx="margin" anchory="margin"/>
        </v:shape>
      </w:pict>
    </w:r>
    <w:r w:rsidR="00DD7C5C">
      <w:rPr>
        <w:rFonts w:ascii="Arial" w:eastAsia="幼圆" w:hAnsi="Arial" w:cs="Arial"/>
        <w:sz w:val="28"/>
        <w:szCs w:val="28"/>
      </w:rPr>
      <w:tab/>
    </w:r>
    <w:r w:rsidR="00DD7C5C">
      <w:rPr>
        <w:rFonts w:ascii="Arial" w:eastAsia="幼圆" w:hAnsi="Arial" w:cs="Arial" w:hint="eastAsia"/>
        <w:sz w:val="28"/>
        <w:szCs w:val="28"/>
      </w:rPr>
      <w:t>中国</w:t>
    </w:r>
    <w:r w:rsidR="00DD7C5C">
      <w:rPr>
        <w:rFonts w:ascii="Arial" w:eastAsia="幼圆" w:hAnsi="Arial" w:cs="Arial" w:hint="eastAsia"/>
        <w:sz w:val="28"/>
        <w:szCs w:val="28"/>
      </w:rPr>
      <w:t>IT</w:t>
    </w:r>
    <w:r w:rsidR="00DD7C5C">
      <w:rPr>
        <w:rFonts w:ascii="Arial" w:eastAsia="幼圆" w:hAnsi="Arial" w:cs="Arial" w:hint="eastAsia"/>
        <w:sz w:val="28"/>
        <w:szCs w:val="28"/>
      </w:rPr>
      <w:t>教育第一品牌</w:t>
    </w:r>
    <w:r w:rsidR="00DD7C5C">
      <w:rPr>
        <w:rFonts w:ascii="Arial" w:eastAsia="幼圆" w:hAnsi="Arial" w:cs="Arial"/>
        <w:sz w:val="28"/>
        <w:szCs w:val="28"/>
      </w:rPr>
      <w:tab/>
    </w:r>
    <w:r w:rsidR="00DD7C5C">
      <w:rPr>
        <w:rFonts w:ascii="Arial" w:eastAsia="幼圆" w:hAnsi="Arial" w:cs="Arial"/>
        <w:sz w:val="28"/>
        <w:szCs w:val="28"/>
      </w:rPr>
      <w:tab/>
    </w:r>
    <w:r>
      <w:rPr>
        <w:noProof/>
        <w:sz w:val="28"/>
        <w:szCs w:val="28"/>
      </w:rPr>
      <w:pict>
        <v:shape id="_x0000_s2057" type="#_x0000_t75" style="position:absolute;left:0;text-align:left;margin-left:381pt;margin-top:-20.45pt;width:100.9pt;height:39.55pt;z-index:2;mso-position-horizontal-relative:text;mso-position-vertical-relative:text">
          <v:imagedata r:id="rId2" o:title="wyzc-new"/>
          <w10:wrap type="square"/>
        </v:shape>
      </w:pict>
    </w:r>
    <w:r>
      <w:rPr>
        <w:b/>
        <w:bCs/>
        <w:sz w:val="28"/>
        <w:szCs w:val="28"/>
      </w:rPr>
      <w:pict>
        <v:shape id="图片 1" o:spid="_x0000_s2052" type="#_x0000_t75" style="position:absolute;left:0;text-align:left;margin-left:198.7pt;margin-top:-12.65pt;width:85.8pt;height:31.75pt;z-index:-2;mso-position-horizontal-relative:text;mso-position-vertical-relative:text" wrapcoords="-150 0 -150 21192 21600 21192 21600 0 -150 0">
          <v:imagedata r:id="rId3" o:title=""/>
          <w10:wrap type="tight"/>
        </v:shape>
      </w:pict>
    </w:r>
    <w:r>
      <w:rPr>
        <w:b/>
        <w:bCs/>
        <w:sz w:val="28"/>
        <w:szCs w:val="28"/>
      </w:rPr>
      <w:pict>
        <v:shapetype id="_x0000_t32" coordsize="21600,21600" o:spt="32" o:oned="t" path="m,l21600,21600e" filled="f">
          <v:path arrowok="t" fillok="f" o:connecttype="none"/>
          <o:lock v:ext="edit" shapetype="t"/>
        </v:shapetype>
        <v:shape id="_x0000_s2054" type="#_x0000_t32" style="position:absolute;left:0;text-align:left;margin-left:-11.15pt;margin-top:19.05pt;width:500.55pt;height:.05pt;z-index:1;mso-position-horizontal-relative:text;mso-position-vertical-relative:text" o:connectortype="straight"/>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C5C" w:rsidRDefault="00781721">
    <w:pPr>
      <w:pStyle w:val="a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026995" o:spid="_x0000_s2056" type="#_x0000_t75" style="position:absolute;left:0;text-align:left;margin-left:0;margin-top:0;width:467.2pt;height:660.85pt;z-index:-4;mso-position-horizontal:center;mso-position-horizontal-relative:margin;mso-position-vertical:center;mso-position-vertical-relative:margin" o:allowincell="f">
          <v:imagedata r:id="rId1" o:title="水印"/>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0000005"/>
    <w:multiLevelType w:val="multilevel"/>
    <w:tmpl w:val="00000005"/>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
    <w:nsid w:val="00000006"/>
    <w:multiLevelType w:val="singleLevel"/>
    <w:tmpl w:val="00000006"/>
    <w:lvl w:ilvl="0">
      <w:start w:val="1"/>
      <w:numFmt w:val="bullet"/>
      <w:lvlText w:val=""/>
      <w:lvlJc w:val="left"/>
      <w:pPr>
        <w:tabs>
          <w:tab w:val="num" w:pos="840"/>
        </w:tabs>
        <w:ind w:left="420" w:hanging="420"/>
      </w:pPr>
      <w:rPr>
        <w:rFonts w:ascii="Wingdings" w:hAnsi="Wingdings" w:hint="default"/>
      </w:rPr>
    </w:lvl>
  </w:abstractNum>
  <w:abstractNum w:abstractNumId="3">
    <w:nsid w:val="00000009"/>
    <w:multiLevelType w:val="multilevel"/>
    <w:tmpl w:val="00000009"/>
    <w:lvl w:ilvl="0">
      <w:start w:val="1"/>
      <w:numFmt w:val="decimal"/>
      <w:lvlText w:val="%1、"/>
      <w:lvlJc w:val="left"/>
      <w:pPr>
        <w:ind w:left="930" w:hanging="36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4">
    <w:nsid w:val="0000000A"/>
    <w:multiLevelType w:val="singleLevel"/>
    <w:tmpl w:val="0000000A"/>
    <w:lvl w:ilvl="0">
      <w:start w:val="1"/>
      <w:numFmt w:val="decimal"/>
      <w:suff w:val="nothing"/>
      <w:lvlText w:val="%1、"/>
      <w:lvlJc w:val="left"/>
    </w:lvl>
  </w:abstractNum>
  <w:abstractNum w:abstractNumId="5">
    <w:nsid w:val="0000000B"/>
    <w:multiLevelType w:val="multilevel"/>
    <w:tmpl w:val="1F9E45A2"/>
    <w:lvl w:ilvl="0">
      <w:start w:val="1"/>
      <w:numFmt w:val="decimal"/>
      <w:lvlText w:val="%1、"/>
      <w:lvlJc w:val="left"/>
      <w:pPr>
        <w:ind w:left="780" w:hanging="360"/>
      </w:pPr>
      <w:rPr>
        <w:rFonts w:ascii="微软雅黑" w:eastAsia="微软雅黑" w:hAnsi="微软雅黑" w:cs="Arial"/>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000000C"/>
    <w:multiLevelType w:val="multilevel"/>
    <w:tmpl w:val="0000000C"/>
    <w:lvl w:ilvl="0">
      <w:start w:val="1"/>
      <w:numFmt w:val="bullet"/>
      <w:lvlText w:val=""/>
      <w:lvlJc w:val="left"/>
      <w:pPr>
        <w:tabs>
          <w:tab w:val="num" w:pos="846"/>
        </w:tabs>
        <w:ind w:left="846" w:hanging="420"/>
      </w:pPr>
      <w:rPr>
        <w:rFonts w:ascii="Wingdings" w:hAnsi="Wingdings" w:hint="default"/>
        <w:color w:val="000000"/>
      </w:rPr>
    </w:lvl>
    <w:lvl w:ilvl="1">
      <w:start w:val="1"/>
      <w:numFmt w:val="bullet"/>
      <w:lvlText w:val=""/>
      <w:lvlJc w:val="left"/>
      <w:pPr>
        <w:tabs>
          <w:tab w:val="num" w:pos="834"/>
        </w:tabs>
        <w:ind w:left="834" w:hanging="420"/>
      </w:pPr>
      <w:rPr>
        <w:rFonts w:ascii="Wingdings" w:hAnsi="Wingdings" w:hint="default"/>
      </w:rPr>
    </w:lvl>
    <w:lvl w:ilvl="2">
      <w:start w:val="1"/>
      <w:numFmt w:val="bullet"/>
      <w:lvlText w:val=""/>
      <w:lvlJc w:val="left"/>
      <w:pPr>
        <w:tabs>
          <w:tab w:val="num" w:pos="1254"/>
        </w:tabs>
        <w:ind w:left="1254" w:hanging="420"/>
      </w:pPr>
      <w:rPr>
        <w:rFonts w:ascii="Wingdings" w:hAnsi="Wingdings" w:hint="default"/>
      </w:rPr>
    </w:lvl>
    <w:lvl w:ilvl="3">
      <w:start w:val="1"/>
      <w:numFmt w:val="bullet"/>
      <w:lvlText w:val=""/>
      <w:lvlJc w:val="left"/>
      <w:pPr>
        <w:tabs>
          <w:tab w:val="num" w:pos="1674"/>
        </w:tabs>
        <w:ind w:left="1674" w:hanging="420"/>
      </w:pPr>
      <w:rPr>
        <w:rFonts w:ascii="Wingdings" w:hAnsi="Wingdings" w:hint="default"/>
      </w:rPr>
    </w:lvl>
    <w:lvl w:ilvl="4">
      <w:start w:val="1"/>
      <w:numFmt w:val="bullet"/>
      <w:lvlText w:val=""/>
      <w:lvlJc w:val="left"/>
      <w:pPr>
        <w:tabs>
          <w:tab w:val="num" w:pos="2094"/>
        </w:tabs>
        <w:ind w:left="2094" w:hanging="420"/>
      </w:pPr>
      <w:rPr>
        <w:rFonts w:ascii="Wingdings" w:hAnsi="Wingdings" w:hint="default"/>
      </w:rPr>
    </w:lvl>
    <w:lvl w:ilvl="5">
      <w:start w:val="1"/>
      <w:numFmt w:val="bullet"/>
      <w:lvlText w:val=""/>
      <w:lvlJc w:val="left"/>
      <w:pPr>
        <w:tabs>
          <w:tab w:val="num" w:pos="2514"/>
        </w:tabs>
        <w:ind w:left="2514" w:hanging="420"/>
      </w:pPr>
      <w:rPr>
        <w:rFonts w:ascii="Wingdings" w:hAnsi="Wingdings" w:hint="default"/>
      </w:rPr>
    </w:lvl>
    <w:lvl w:ilvl="6">
      <w:start w:val="1"/>
      <w:numFmt w:val="bullet"/>
      <w:lvlText w:val=""/>
      <w:lvlJc w:val="left"/>
      <w:pPr>
        <w:tabs>
          <w:tab w:val="num" w:pos="2934"/>
        </w:tabs>
        <w:ind w:left="2934" w:hanging="420"/>
      </w:pPr>
      <w:rPr>
        <w:rFonts w:ascii="Wingdings" w:hAnsi="Wingdings" w:hint="default"/>
      </w:rPr>
    </w:lvl>
    <w:lvl w:ilvl="7">
      <w:start w:val="1"/>
      <w:numFmt w:val="bullet"/>
      <w:lvlText w:val=""/>
      <w:lvlJc w:val="left"/>
      <w:pPr>
        <w:tabs>
          <w:tab w:val="num" w:pos="3354"/>
        </w:tabs>
        <w:ind w:left="3354" w:hanging="420"/>
      </w:pPr>
      <w:rPr>
        <w:rFonts w:ascii="Wingdings" w:hAnsi="Wingdings" w:hint="default"/>
      </w:rPr>
    </w:lvl>
    <w:lvl w:ilvl="8">
      <w:start w:val="1"/>
      <w:numFmt w:val="bullet"/>
      <w:lvlText w:val=""/>
      <w:lvlJc w:val="left"/>
      <w:pPr>
        <w:tabs>
          <w:tab w:val="num" w:pos="3774"/>
        </w:tabs>
        <w:ind w:left="3774" w:hanging="420"/>
      </w:pPr>
      <w:rPr>
        <w:rFonts w:ascii="Wingdings" w:hAnsi="Wingdings" w:hint="default"/>
      </w:rPr>
    </w:lvl>
  </w:abstractNum>
  <w:abstractNum w:abstractNumId="7">
    <w:nsid w:val="044D20AF"/>
    <w:multiLevelType w:val="hybridMultilevel"/>
    <w:tmpl w:val="A8AC3E8C"/>
    <w:lvl w:ilvl="0" w:tplc="A5C040F6">
      <w:start w:val="3"/>
      <w:numFmt w:val="bullet"/>
      <w:lvlText w:val="◇"/>
      <w:lvlJc w:val="left"/>
      <w:pPr>
        <w:ind w:left="360" w:hanging="360"/>
      </w:pPr>
      <w:rPr>
        <w:rFonts w:ascii="微软雅黑" w:eastAsia="微软雅黑" w:hAnsi="微软雅黑" w:cs="宋体" w:hint="eastAsia"/>
        <w:b/>
        <w:sz w:val="5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9094AD8"/>
    <w:multiLevelType w:val="hybridMultilevel"/>
    <w:tmpl w:val="7E6A1F20"/>
    <w:lvl w:ilvl="0" w:tplc="347E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A7B4497"/>
    <w:multiLevelType w:val="hybridMultilevel"/>
    <w:tmpl w:val="C8E6BB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EBC62D9"/>
    <w:multiLevelType w:val="hybridMultilevel"/>
    <w:tmpl w:val="5F221DF4"/>
    <w:lvl w:ilvl="0" w:tplc="61E28F9C">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0BE7E36"/>
    <w:multiLevelType w:val="hybridMultilevel"/>
    <w:tmpl w:val="3D988216"/>
    <w:lvl w:ilvl="0" w:tplc="06B80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11513F4"/>
    <w:multiLevelType w:val="hybridMultilevel"/>
    <w:tmpl w:val="B8AC3470"/>
    <w:lvl w:ilvl="0" w:tplc="862CBC62">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119234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9D77125"/>
    <w:multiLevelType w:val="multilevel"/>
    <w:tmpl w:val="ECD68F5A"/>
    <w:lvl w:ilvl="0">
      <w:start w:val="1"/>
      <w:numFmt w:val="decimal"/>
      <w:pStyle w:val="a"/>
      <w:lvlText w:val="%1."/>
      <w:lvlJc w:val="left"/>
      <w:pPr>
        <w:ind w:left="425" w:hanging="425"/>
      </w:pPr>
    </w:lvl>
    <w:lvl w:ilvl="1">
      <w:start w:val="1"/>
      <w:numFmt w:val="decimal"/>
      <w:pStyle w:val="a0"/>
      <w:lvlText w:val="%1.%2."/>
      <w:lvlJc w:val="left"/>
      <w:pPr>
        <w:ind w:left="567" w:hanging="567"/>
      </w:pPr>
    </w:lvl>
    <w:lvl w:ilvl="2">
      <w:start w:val="1"/>
      <w:numFmt w:val="decimal"/>
      <w:lvlText w:val="2.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6C454B3"/>
    <w:multiLevelType w:val="hybridMultilevel"/>
    <w:tmpl w:val="5F70C092"/>
    <w:lvl w:ilvl="0" w:tplc="06B80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F24BC2"/>
    <w:multiLevelType w:val="hybridMultilevel"/>
    <w:tmpl w:val="4808B1CE"/>
    <w:lvl w:ilvl="0" w:tplc="FF6A2C7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B621727"/>
    <w:multiLevelType w:val="hybridMultilevel"/>
    <w:tmpl w:val="E9062A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BC8568B"/>
    <w:multiLevelType w:val="hybridMultilevel"/>
    <w:tmpl w:val="B09A9C7C"/>
    <w:lvl w:ilvl="0" w:tplc="0000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DA673FF"/>
    <w:multiLevelType w:val="hybridMultilevel"/>
    <w:tmpl w:val="DF2C355A"/>
    <w:lvl w:ilvl="0" w:tplc="FC3899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7318D4"/>
    <w:multiLevelType w:val="multilevel"/>
    <w:tmpl w:val="0000000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nsid w:val="410E6A66"/>
    <w:multiLevelType w:val="hybridMultilevel"/>
    <w:tmpl w:val="C908C7E2"/>
    <w:lvl w:ilvl="0" w:tplc="BD72423E">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D078BF"/>
    <w:multiLevelType w:val="hybridMultilevel"/>
    <w:tmpl w:val="35EABE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4327EA4"/>
    <w:multiLevelType w:val="hybridMultilevel"/>
    <w:tmpl w:val="7E3E7F98"/>
    <w:lvl w:ilvl="0" w:tplc="58087FD2">
      <w:start w:val="1"/>
      <w:numFmt w:val="decimal"/>
      <w:lvlText w:val="%1."/>
      <w:lvlJc w:val="left"/>
      <w:pPr>
        <w:tabs>
          <w:tab w:val="num" w:pos="720"/>
        </w:tabs>
        <w:ind w:left="720" w:hanging="360"/>
      </w:pPr>
    </w:lvl>
    <w:lvl w:ilvl="1" w:tplc="4252A002">
      <w:start w:val="1"/>
      <w:numFmt w:val="decimal"/>
      <w:lvlText w:val="%2."/>
      <w:lvlJc w:val="left"/>
      <w:pPr>
        <w:tabs>
          <w:tab w:val="num" w:pos="1440"/>
        </w:tabs>
        <w:ind w:left="1440" w:hanging="360"/>
      </w:pPr>
    </w:lvl>
    <w:lvl w:ilvl="2" w:tplc="E56ABB6E" w:tentative="1">
      <w:start w:val="1"/>
      <w:numFmt w:val="decimal"/>
      <w:lvlText w:val="%3."/>
      <w:lvlJc w:val="left"/>
      <w:pPr>
        <w:tabs>
          <w:tab w:val="num" w:pos="2160"/>
        </w:tabs>
        <w:ind w:left="2160" w:hanging="360"/>
      </w:pPr>
    </w:lvl>
    <w:lvl w:ilvl="3" w:tplc="159E9506" w:tentative="1">
      <w:start w:val="1"/>
      <w:numFmt w:val="decimal"/>
      <w:lvlText w:val="%4."/>
      <w:lvlJc w:val="left"/>
      <w:pPr>
        <w:tabs>
          <w:tab w:val="num" w:pos="2880"/>
        </w:tabs>
        <w:ind w:left="2880" w:hanging="360"/>
      </w:pPr>
    </w:lvl>
    <w:lvl w:ilvl="4" w:tplc="7FCAEC16" w:tentative="1">
      <w:start w:val="1"/>
      <w:numFmt w:val="decimal"/>
      <w:lvlText w:val="%5."/>
      <w:lvlJc w:val="left"/>
      <w:pPr>
        <w:tabs>
          <w:tab w:val="num" w:pos="3600"/>
        </w:tabs>
        <w:ind w:left="3600" w:hanging="360"/>
      </w:pPr>
    </w:lvl>
    <w:lvl w:ilvl="5" w:tplc="886E53EA" w:tentative="1">
      <w:start w:val="1"/>
      <w:numFmt w:val="decimal"/>
      <w:lvlText w:val="%6."/>
      <w:lvlJc w:val="left"/>
      <w:pPr>
        <w:tabs>
          <w:tab w:val="num" w:pos="4320"/>
        </w:tabs>
        <w:ind w:left="4320" w:hanging="360"/>
      </w:pPr>
    </w:lvl>
    <w:lvl w:ilvl="6" w:tplc="A50E96FC" w:tentative="1">
      <w:start w:val="1"/>
      <w:numFmt w:val="decimal"/>
      <w:lvlText w:val="%7."/>
      <w:lvlJc w:val="left"/>
      <w:pPr>
        <w:tabs>
          <w:tab w:val="num" w:pos="5040"/>
        </w:tabs>
        <w:ind w:left="5040" w:hanging="360"/>
      </w:pPr>
    </w:lvl>
    <w:lvl w:ilvl="7" w:tplc="CCD0E838" w:tentative="1">
      <w:start w:val="1"/>
      <w:numFmt w:val="decimal"/>
      <w:lvlText w:val="%8."/>
      <w:lvlJc w:val="left"/>
      <w:pPr>
        <w:tabs>
          <w:tab w:val="num" w:pos="5760"/>
        </w:tabs>
        <w:ind w:left="5760" w:hanging="360"/>
      </w:pPr>
    </w:lvl>
    <w:lvl w:ilvl="8" w:tplc="438E1438" w:tentative="1">
      <w:start w:val="1"/>
      <w:numFmt w:val="decimal"/>
      <w:lvlText w:val="%9."/>
      <w:lvlJc w:val="left"/>
      <w:pPr>
        <w:tabs>
          <w:tab w:val="num" w:pos="6480"/>
        </w:tabs>
        <w:ind w:left="6480" w:hanging="360"/>
      </w:pPr>
    </w:lvl>
  </w:abstractNum>
  <w:abstractNum w:abstractNumId="24">
    <w:nsid w:val="44F8303C"/>
    <w:multiLevelType w:val="hybridMultilevel"/>
    <w:tmpl w:val="76F2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E7760F"/>
    <w:multiLevelType w:val="hybridMultilevel"/>
    <w:tmpl w:val="C8E6BB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5778E3"/>
    <w:multiLevelType w:val="multilevel"/>
    <w:tmpl w:val="D1E27A94"/>
    <w:lvl w:ilvl="0">
      <w:start w:val="1"/>
      <w:numFmt w:val="decimal"/>
      <w:pStyle w:val="a1"/>
      <w:lvlText w:val="%1."/>
      <w:lvlJc w:val="left"/>
      <w:pPr>
        <w:ind w:left="425" w:hanging="425"/>
      </w:pPr>
    </w:lvl>
    <w:lvl w:ilvl="1">
      <w:start w:val="1"/>
      <w:numFmt w:val="decimal"/>
      <w:pStyle w:val="a2"/>
      <w:lvlText w:val="%1.%2."/>
      <w:lvlJc w:val="left"/>
      <w:pPr>
        <w:ind w:left="567" w:hanging="567"/>
      </w:pPr>
    </w:lvl>
    <w:lvl w:ilvl="2">
      <w:start w:val="1"/>
      <w:numFmt w:val="decimal"/>
      <w:pStyle w:val="a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413E3F"/>
    <w:multiLevelType w:val="hybridMultilevel"/>
    <w:tmpl w:val="7FB485B2"/>
    <w:lvl w:ilvl="0" w:tplc="693484EA">
      <w:start w:val="1"/>
      <w:numFmt w:val="bullet"/>
      <w:pStyle w:val="a4"/>
      <w:lvlText w:val=""/>
      <w:lvlJc w:val="left"/>
      <w:pPr>
        <w:ind w:left="704" w:hanging="420"/>
      </w:pPr>
      <w:rPr>
        <w:rFonts w:ascii="Wingdings" w:hAnsi="Wingding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574182F"/>
    <w:multiLevelType w:val="multilevel"/>
    <w:tmpl w:val="803C034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pStyle w:val="a5"/>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B5347B8"/>
    <w:multiLevelType w:val="hybridMultilevel"/>
    <w:tmpl w:val="2CF88154"/>
    <w:lvl w:ilvl="0" w:tplc="0000001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4A67DFC"/>
    <w:multiLevelType w:val="hybridMultilevel"/>
    <w:tmpl w:val="B8AC3470"/>
    <w:lvl w:ilvl="0" w:tplc="862CBC62">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83043B7"/>
    <w:multiLevelType w:val="hybridMultilevel"/>
    <w:tmpl w:val="B1DE3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A2C61AF"/>
    <w:multiLevelType w:val="hybridMultilevel"/>
    <w:tmpl w:val="8D9E4A0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nsid w:val="6CAF360D"/>
    <w:multiLevelType w:val="hybridMultilevel"/>
    <w:tmpl w:val="88942178"/>
    <w:lvl w:ilvl="0" w:tplc="DC56604A">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55059CD"/>
    <w:multiLevelType w:val="hybridMultilevel"/>
    <w:tmpl w:val="F808F4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2"/>
  </w:num>
  <w:num w:numId="3">
    <w:abstractNumId w:val="0"/>
  </w:num>
  <w:num w:numId="4">
    <w:abstractNumId w:val="1"/>
  </w:num>
  <w:num w:numId="5">
    <w:abstractNumId w:val="4"/>
  </w:num>
  <w:num w:numId="6">
    <w:abstractNumId w:val="6"/>
  </w:num>
  <w:num w:numId="7">
    <w:abstractNumId w:val="3"/>
  </w:num>
  <w:num w:numId="8">
    <w:abstractNumId w:val="5"/>
  </w:num>
  <w:num w:numId="9">
    <w:abstractNumId w:val="7"/>
  </w:num>
  <w:num w:numId="10">
    <w:abstractNumId w:val="24"/>
  </w:num>
  <w:num w:numId="11">
    <w:abstractNumId w:val="23"/>
  </w:num>
  <w:num w:numId="12">
    <w:abstractNumId w:val="14"/>
  </w:num>
  <w:num w:numId="13">
    <w:abstractNumId w:val="28"/>
  </w:num>
  <w:num w:numId="14">
    <w:abstractNumId w:val="33"/>
  </w:num>
  <w:num w:numId="15">
    <w:abstractNumId w:val="32"/>
  </w:num>
  <w:num w:numId="16">
    <w:abstractNumId w:val="16"/>
  </w:num>
  <w:num w:numId="17">
    <w:abstractNumId w:val="30"/>
  </w:num>
  <w:num w:numId="18">
    <w:abstractNumId w:val="19"/>
  </w:num>
  <w:num w:numId="19">
    <w:abstractNumId w:val="31"/>
  </w:num>
  <w:num w:numId="20">
    <w:abstractNumId w:val="15"/>
  </w:num>
  <w:num w:numId="21">
    <w:abstractNumId w:val="11"/>
  </w:num>
  <w:num w:numId="22">
    <w:abstractNumId w:val="34"/>
  </w:num>
  <w:num w:numId="23">
    <w:abstractNumId w:val="33"/>
    <w:lvlOverride w:ilvl="0">
      <w:startOverride w:val="1"/>
    </w:lvlOverride>
  </w:num>
  <w:num w:numId="24">
    <w:abstractNumId w:val="33"/>
    <w:lvlOverride w:ilvl="0">
      <w:startOverride w:val="1"/>
    </w:lvlOverride>
  </w:num>
  <w:num w:numId="25">
    <w:abstractNumId w:val="10"/>
  </w:num>
  <w:num w:numId="26">
    <w:abstractNumId w:val="21"/>
  </w:num>
  <w:num w:numId="27">
    <w:abstractNumId w:val="12"/>
  </w:num>
  <w:num w:numId="28">
    <w:abstractNumId w:val="13"/>
  </w:num>
  <w:num w:numId="29">
    <w:abstractNumId w:val="26"/>
  </w:num>
  <w:num w:numId="30">
    <w:abstractNumId w:val="27"/>
  </w:num>
  <w:num w:numId="31">
    <w:abstractNumId w:val="22"/>
  </w:num>
  <w:num w:numId="32">
    <w:abstractNumId w:val="25"/>
  </w:num>
  <w:num w:numId="33">
    <w:abstractNumId w:val="17"/>
  </w:num>
  <w:num w:numId="34">
    <w:abstractNumId w:val="29"/>
  </w:num>
  <w:num w:numId="35">
    <w:abstractNumId w:val="9"/>
  </w:num>
  <w:num w:numId="36">
    <w:abstractNumId w:val="18"/>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9" fillcolor="#9cbee0" strokecolor="#739cc3">
      <v:fill color="#9cbee0" color2="#bbd5f0" type="gradient">
        <o:fill v:ext="view" type="gradientUnscaled"/>
      </v:fill>
      <v:stroke color="#739cc3" weight="1.25pt"/>
      <o:colormru v:ext="edit" colors="aqua"/>
    </o:shapedefaults>
    <o:shapelayout v:ext="edit">
      <o:idmap v:ext="edit" data="2"/>
      <o:rules v:ext="edit">
        <o:r id="V:Rule1" type="connector" idref="#_x0000_s2058"/>
        <o:r id="V:Rule2" type="connector" idref="#_x0000_s2054"/>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34C0"/>
    <w:rsid w:val="00006E28"/>
    <w:rsid w:val="00006EEB"/>
    <w:rsid w:val="000137B5"/>
    <w:rsid w:val="00031B4C"/>
    <w:rsid w:val="00036147"/>
    <w:rsid w:val="00040CFF"/>
    <w:rsid w:val="00042380"/>
    <w:rsid w:val="00055761"/>
    <w:rsid w:val="00065474"/>
    <w:rsid w:val="000808F8"/>
    <w:rsid w:val="00082F58"/>
    <w:rsid w:val="00091B74"/>
    <w:rsid w:val="00092956"/>
    <w:rsid w:val="00093996"/>
    <w:rsid w:val="0009474F"/>
    <w:rsid w:val="00094F81"/>
    <w:rsid w:val="000B5234"/>
    <w:rsid w:val="000C40BD"/>
    <w:rsid w:val="000C5974"/>
    <w:rsid w:val="000D081C"/>
    <w:rsid w:val="000D0F0D"/>
    <w:rsid w:val="000E2DBB"/>
    <w:rsid w:val="000E3AB7"/>
    <w:rsid w:val="0010055F"/>
    <w:rsid w:val="00106077"/>
    <w:rsid w:val="00110F02"/>
    <w:rsid w:val="00114BC7"/>
    <w:rsid w:val="001428A5"/>
    <w:rsid w:val="001435C3"/>
    <w:rsid w:val="00155C41"/>
    <w:rsid w:val="00170974"/>
    <w:rsid w:val="00172A27"/>
    <w:rsid w:val="00183706"/>
    <w:rsid w:val="00196AC7"/>
    <w:rsid w:val="001A09C0"/>
    <w:rsid w:val="001A44FA"/>
    <w:rsid w:val="001B4FBF"/>
    <w:rsid w:val="001C1014"/>
    <w:rsid w:val="001C4274"/>
    <w:rsid w:val="001C48EA"/>
    <w:rsid w:val="001C529D"/>
    <w:rsid w:val="001D4B3A"/>
    <w:rsid w:val="001D7380"/>
    <w:rsid w:val="001E18E0"/>
    <w:rsid w:val="001E2267"/>
    <w:rsid w:val="001E6C47"/>
    <w:rsid w:val="002001F8"/>
    <w:rsid w:val="0021158C"/>
    <w:rsid w:val="00224376"/>
    <w:rsid w:val="00227613"/>
    <w:rsid w:val="00242080"/>
    <w:rsid w:val="00251564"/>
    <w:rsid w:val="002658A3"/>
    <w:rsid w:val="00277E74"/>
    <w:rsid w:val="002870A2"/>
    <w:rsid w:val="00293E08"/>
    <w:rsid w:val="002A5A4A"/>
    <w:rsid w:val="002B1BA0"/>
    <w:rsid w:val="002D1950"/>
    <w:rsid w:val="002D3BBA"/>
    <w:rsid w:val="002E0C97"/>
    <w:rsid w:val="002E4AD2"/>
    <w:rsid w:val="002F594A"/>
    <w:rsid w:val="002F7192"/>
    <w:rsid w:val="00325517"/>
    <w:rsid w:val="0033447A"/>
    <w:rsid w:val="00354B84"/>
    <w:rsid w:val="00364625"/>
    <w:rsid w:val="003700A4"/>
    <w:rsid w:val="003B174B"/>
    <w:rsid w:val="003B337B"/>
    <w:rsid w:val="003C3C78"/>
    <w:rsid w:val="003E1308"/>
    <w:rsid w:val="003E3646"/>
    <w:rsid w:val="003F3E39"/>
    <w:rsid w:val="0041635E"/>
    <w:rsid w:val="00416DAB"/>
    <w:rsid w:val="004337B0"/>
    <w:rsid w:val="00461543"/>
    <w:rsid w:val="004618B3"/>
    <w:rsid w:val="00463C28"/>
    <w:rsid w:val="00472E1F"/>
    <w:rsid w:val="00481F08"/>
    <w:rsid w:val="004A031D"/>
    <w:rsid w:val="004A407A"/>
    <w:rsid w:val="004B0004"/>
    <w:rsid w:val="004B0C96"/>
    <w:rsid w:val="004B4E46"/>
    <w:rsid w:val="004C333D"/>
    <w:rsid w:val="004C7378"/>
    <w:rsid w:val="004E02A1"/>
    <w:rsid w:val="004F4E48"/>
    <w:rsid w:val="0050390F"/>
    <w:rsid w:val="00516AF8"/>
    <w:rsid w:val="005208C5"/>
    <w:rsid w:val="0052587E"/>
    <w:rsid w:val="00532BFA"/>
    <w:rsid w:val="00536C5B"/>
    <w:rsid w:val="005370A8"/>
    <w:rsid w:val="00541204"/>
    <w:rsid w:val="0054340F"/>
    <w:rsid w:val="005434AB"/>
    <w:rsid w:val="00560DB3"/>
    <w:rsid w:val="00590786"/>
    <w:rsid w:val="0059252F"/>
    <w:rsid w:val="005938C1"/>
    <w:rsid w:val="00593C43"/>
    <w:rsid w:val="00594BCA"/>
    <w:rsid w:val="0059620D"/>
    <w:rsid w:val="005969CB"/>
    <w:rsid w:val="005A0AE8"/>
    <w:rsid w:val="005C0264"/>
    <w:rsid w:val="005C3324"/>
    <w:rsid w:val="005F6159"/>
    <w:rsid w:val="00617AF3"/>
    <w:rsid w:val="00631F8B"/>
    <w:rsid w:val="006323F5"/>
    <w:rsid w:val="006352BA"/>
    <w:rsid w:val="00636E0D"/>
    <w:rsid w:val="00652142"/>
    <w:rsid w:val="006638B9"/>
    <w:rsid w:val="0067224E"/>
    <w:rsid w:val="00674719"/>
    <w:rsid w:val="0067777F"/>
    <w:rsid w:val="006838CB"/>
    <w:rsid w:val="006950CD"/>
    <w:rsid w:val="006C4B79"/>
    <w:rsid w:val="006C73A9"/>
    <w:rsid w:val="006E36C3"/>
    <w:rsid w:val="006E378E"/>
    <w:rsid w:val="006E4B3E"/>
    <w:rsid w:val="0070040D"/>
    <w:rsid w:val="00702E0D"/>
    <w:rsid w:val="007069E8"/>
    <w:rsid w:val="007078FA"/>
    <w:rsid w:val="00730922"/>
    <w:rsid w:val="00744A7C"/>
    <w:rsid w:val="00751C4B"/>
    <w:rsid w:val="00767C4B"/>
    <w:rsid w:val="00770A83"/>
    <w:rsid w:val="00781721"/>
    <w:rsid w:val="0078765A"/>
    <w:rsid w:val="007A5354"/>
    <w:rsid w:val="007A6397"/>
    <w:rsid w:val="007D1F8F"/>
    <w:rsid w:val="007D751D"/>
    <w:rsid w:val="007E52F3"/>
    <w:rsid w:val="00830658"/>
    <w:rsid w:val="00852E2F"/>
    <w:rsid w:val="00865C24"/>
    <w:rsid w:val="00870A68"/>
    <w:rsid w:val="00892408"/>
    <w:rsid w:val="008954C5"/>
    <w:rsid w:val="00895702"/>
    <w:rsid w:val="008A0BFA"/>
    <w:rsid w:val="008A3B9C"/>
    <w:rsid w:val="008A56B9"/>
    <w:rsid w:val="008A75ED"/>
    <w:rsid w:val="008B18B7"/>
    <w:rsid w:val="008C0751"/>
    <w:rsid w:val="008C4E05"/>
    <w:rsid w:val="008D26F9"/>
    <w:rsid w:val="008D3C86"/>
    <w:rsid w:val="008F5A6B"/>
    <w:rsid w:val="00902ADB"/>
    <w:rsid w:val="00904089"/>
    <w:rsid w:val="00910354"/>
    <w:rsid w:val="00910734"/>
    <w:rsid w:val="00913418"/>
    <w:rsid w:val="0092186E"/>
    <w:rsid w:val="00927BCE"/>
    <w:rsid w:val="00941D24"/>
    <w:rsid w:val="0094451C"/>
    <w:rsid w:val="00955B74"/>
    <w:rsid w:val="00963E5D"/>
    <w:rsid w:val="009727CB"/>
    <w:rsid w:val="009829DA"/>
    <w:rsid w:val="00984C46"/>
    <w:rsid w:val="00996BF5"/>
    <w:rsid w:val="009C7F85"/>
    <w:rsid w:val="009D2EC9"/>
    <w:rsid w:val="009D7085"/>
    <w:rsid w:val="009E28EA"/>
    <w:rsid w:val="009E37EE"/>
    <w:rsid w:val="009E6F18"/>
    <w:rsid w:val="00A15EBB"/>
    <w:rsid w:val="00A17937"/>
    <w:rsid w:val="00A25411"/>
    <w:rsid w:val="00A3466F"/>
    <w:rsid w:val="00A34DDB"/>
    <w:rsid w:val="00A353B8"/>
    <w:rsid w:val="00A55C41"/>
    <w:rsid w:val="00A66CC4"/>
    <w:rsid w:val="00A82B1F"/>
    <w:rsid w:val="00A90041"/>
    <w:rsid w:val="00A97AFD"/>
    <w:rsid w:val="00AA2DFB"/>
    <w:rsid w:val="00AA6FAF"/>
    <w:rsid w:val="00AB4763"/>
    <w:rsid w:val="00AC63FF"/>
    <w:rsid w:val="00AD1C03"/>
    <w:rsid w:val="00AD1F5C"/>
    <w:rsid w:val="00AD2960"/>
    <w:rsid w:val="00B17D32"/>
    <w:rsid w:val="00B30560"/>
    <w:rsid w:val="00B3462F"/>
    <w:rsid w:val="00B367F1"/>
    <w:rsid w:val="00B4656E"/>
    <w:rsid w:val="00B56C68"/>
    <w:rsid w:val="00B57D52"/>
    <w:rsid w:val="00B719BB"/>
    <w:rsid w:val="00B84EEC"/>
    <w:rsid w:val="00B92D94"/>
    <w:rsid w:val="00BA1F08"/>
    <w:rsid w:val="00BB5B93"/>
    <w:rsid w:val="00BB6445"/>
    <w:rsid w:val="00BC6E5A"/>
    <w:rsid w:val="00BC71B9"/>
    <w:rsid w:val="00BD0836"/>
    <w:rsid w:val="00BD4798"/>
    <w:rsid w:val="00BE5022"/>
    <w:rsid w:val="00BE643E"/>
    <w:rsid w:val="00BF3829"/>
    <w:rsid w:val="00BF6BD8"/>
    <w:rsid w:val="00C0264B"/>
    <w:rsid w:val="00C17E47"/>
    <w:rsid w:val="00C23F18"/>
    <w:rsid w:val="00C32A6A"/>
    <w:rsid w:val="00C42357"/>
    <w:rsid w:val="00C44718"/>
    <w:rsid w:val="00C56995"/>
    <w:rsid w:val="00CB6D67"/>
    <w:rsid w:val="00CD049A"/>
    <w:rsid w:val="00CD3440"/>
    <w:rsid w:val="00CF4181"/>
    <w:rsid w:val="00D024E6"/>
    <w:rsid w:val="00D04532"/>
    <w:rsid w:val="00D14F8C"/>
    <w:rsid w:val="00D179DB"/>
    <w:rsid w:val="00D17E4B"/>
    <w:rsid w:val="00D2189B"/>
    <w:rsid w:val="00D22A69"/>
    <w:rsid w:val="00D23597"/>
    <w:rsid w:val="00D27390"/>
    <w:rsid w:val="00D43CE8"/>
    <w:rsid w:val="00D468B3"/>
    <w:rsid w:val="00D4700B"/>
    <w:rsid w:val="00D5235C"/>
    <w:rsid w:val="00D536B1"/>
    <w:rsid w:val="00D630FE"/>
    <w:rsid w:val="00D71991"/>
    <w:rsid w:val="00D80CF1"/>
    <w:rsid w:val="00D960C0"/>
    <w:rsid w:val="00DB3E89"/>
    <w:rsid w:val="00DB60EC"/>
    <w:rsid w:val="00DD361A"/>
    <w:rsid w:val="00DD7C5C"/>
    <w:rsid w:val="00E0276C"/>
    <w:rsid w:val="00E05625"/>
    <w:rsid w:val="00E069D8"/>
    <w:rsid w:val="00E14F60"/>
    <w:rsid w:val="00E16D4A"/>
    <w:rsid w:val="00E216EB"/>
    <w:rsid w:val="00E53B98"/>
    <w:rsid w:val="00E65B00"/>
    <w:rsid w:val="00E80DF3"/>
    <w:rsid w:val="00E8252E"/>
    <w:rsid w:val="00E8523E"/>
    <w:rsid w:val="00E86D43"/>
    <w:rsid w:val="00E95705"/>
    <w:rsid w:val="00EB1FF5"/>
    <w:rsid w:val="00EE4DC7"/>
    <w:rsid w:val="00EF11CF"/>
    <w:rsid w:val="00EF6DE4"/>
    <w:rsid w:val="00F03616"/>
    <w:rsid w:val="00F075A7"/>
    <w:rsid w:val="00F13147"/>
    <w:rsid w:val="00F221E2"/>
    <w:rsid w:val="00F2395C"/>
    <w:rsid w:val="00F277E3"/>
    <w:rsid w:val="00F4008C"/>
    <w:rsid w:val="00F54289"/>
    <w:rsid w:val="00F575E0"/>
    <w:rsid w:val="00F70495"/>
    <w:rsid w:val="00F7118B"/>
    <w:rsid w:val="00F84F0D"/>
    <w:rsid w:val="00F86165"/>
    <w:rsid w:val="00F86B85"/>
    <w:rsid w:val="00F8709B"/>
    <w:rsid w:val="00F912D7"/>
    <w:rsid w:val="00F92EA9"/>
    <w:rsid w:val="00FD0520"/>
    <w:rsid w:val="00FD0893"/>
    <w:rsid w:val="00FD7174"/>
    <w:rsid w:val="00FD72BA"/>
    <w:rsid w:val="00FF1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fillcolor="#9cbee0" strokecolor="#739cc3">
      <v:fill color="#9cbee0" color2="#bbd5f0" type="gradient">
        <o:fill v:ext="view" type="gradientUnscaled"/>
      </v:fill>
      <v:stroke color="#739cc3" weight="1.25pt"/>
      <o:colormru v:ext="edit" colors="aqu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pPr>
      <w:widowControl w:val="0"/>
      <w:jc w:val="both"/>
    </w:pPr>
    <w:rPr>
      <w:rFonts w:ascii="Times New Roman" w:hAnsi="Times New Roman"/>
      <w:kern w:val="2"/>
      <w:sz w:val="21"/>
    </w:rPr>
  </w:style>
  <w:style w:type="paragraph" w:styleId="1">
    <w:name w:val="heading 1"/>
    <w:basedOn w:val="a6"/>
    <w:next w:val="a6"/>
    <w:link w:val="1Char"/>
    <w:qFormat/>
    <w:pPr>
      <w:keepNext/>
      <w:keepLines/>
      <w:spacing w:before="340" w:after="330" w:line="576" w:lineRule="auto"/>
      <w:outlineLvl w:val="0"/>
    </w:pPr>
    <w:rPr>
      <w:rFonts w:ascii="Calibri" w:hAnsi="Calibri"/>
      <w:b/>
      <w:bCs/>
      <w:kern w:val="44"/>
      <w:sz w:val="44"/>
      <w:szCs w:val="44"/>
    </w:rPr>
  </w:style>
  <w:style w:type="paragraph" w:styleId="2">
    <w:name w:val="heading 2"/>
    <w:basedOn w:val="a6"/>
    <w:next w:val="a6"/>
    <w:link w:val="2Char"/>
    <w:qFormat/>
    <w:pPr>
      <w:keepNext/>
      <w:keepLines/>
      <w:spacing w:before="260" w:after="260" w:line="413" w:lineRule="auto"/>
      <w:outlineLvl w:val="1"/>
    </w:pPr>
    <w:rPr>
      <w:rFonts w:ascii="Cambria" w:hAnsi="Cambria"/>
      <w:b/>
      <w:bCs/>
      <w:sz w:val="32"/>
      <w:szCs w:val="32"/>
    </w:rPr>
  </w:style>
  <w:style w:type="paragraph" w:styleId="3">
    <w:name w:val="heading 3"/>
    <w:basedOn w:val="a6"/>
    <w:next w:val="a6"/>
    <w:link w:val="3Char"/>
    <w:qFormat/>
    <w:pPr>
      <w:keepNext/>
      <w:keepLines/>
      <w:spacing w:before="260" w:after="260" w:line="413" w:lineRule="auto"/>
      <w:outlineLvl w:val="2"/>
    </w:pPr>
    <w:rPr>
      <w:b/>
      <w:bCs/>
      <w:sz w:val="32"/>
      <w:szCs w:val="32"/>
    </w:rPr>
  </w:style>
  <w:style w:type="paragraph" w:styleId="4">
    <w:name w:val="heading 4"/>
    <w:basedOn w:val="a6"/>
    <w:next w:val="a6"/>
    <w:link w:val="4Char"/>
    <w:qFormat/>
    <w:pPr>
      <w:keepNext/>
      <w:keepLines/>
      <w:spacing w:before="280" w:after="290" w:line="372" w:lineRule="auto"/>
      <w:outlineLvl w:val="3"/>
    </w:pPr>
    <w:rPr>
      <w:rFonts w:ascii="Cambria" w:hAnsi="Cambria"/>
      <w:b/>
      <w:bCs/>
      <w:sz w:val="28"/>
      <w:szCs w:val="28"/>
    </w:rPr>
  </w:style>
  <w:style w:type="paragraph" w:styleId="5">
    <w:name w:val="heading 5"/>
    <w:basedOn w:val="a6"/>
    <w:next w:val="a6"/>
    <w:link w:val="5Char"/>
    <w:semiHidden/>
    <w:unhideWhenUsed/>
    <w:qFormat/>
    <w:rsid w:val="00D14F8C"/>
    <w:pPr>
      <w:keepNext/>
      <w:keepLines/>
      <w:snapToGrid w:val="0"/>
      <w:spacing w:before="280" w:after="290" w:line="376" w:lineRule="auto"/>
      <w:ind w:firstLineChars="200" w:firstLine="420"/>
      <w:outlineLvl w:val="4"/>
    </w:pPr>
    <w:rPr>
      <w:rFonts w:ascii="Consolas" w:eastAsia="微软雅黑" w:hAnsi="Consolas"/>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styleId="aa">
    <w:name w:val="Hyperlink"/>
    <w:uiPriority w:val="99"/>
    <w:rPr>
      <w:color w:val="0000FF"/>
      <w:u w:val="single"/>
    </w:rPr>
  </w:style>
  <w:style w:type="character" w:styleId="ab">
    <w:name w:val="Strong"/>
    <w:uiPriority w:val="22"/>
    <w:qFormat/>
    <w:rPr>
      <w:b/>
      <w:bCs/>
    </w:rPr>
  </w:style>
  <w:style w:type="character" w:customStyle="1" w:styleId="4Char">
    <w:name w:val="标题 4 Char"/>
    <w:link w:val="4"/>
    <w:rPr>
      <w:rFonts w:ascii="Cambria" w:eastAsia="宋体" w:hAnsi="Cambria" w:cs="Times New Roman"/>
      <w:b/>
      <w:bCs/>
      <w:sz w:val="28"/>
      <w:szCs w:val="28"/>
    </w:rPr>
  </w:style>
  <w:style w:type="character" w:customStyle="1" w:styleId="Char">
    <w:name w:val="页脚 Char"/>
    <w:link w:val="ac"/>
    <w:uiPriority w:val="99"/>
    <w:rPr>
      <w:sz w:val="18"/>
      <w:szCs w:val="18"/>
    </w:rPr>
  </w:style>
  <w:style w:type="character" w:customStyle="1" w:styleId="shorttext">
    <w:name w:val="short_text"/>
  </w:style>
  <w:style w:type="character" w:customStyle="1" w:styleId="2Char">
    <w:name w:val="标题 2 Char"/>
    <w:link w:val="2"/>
    <w:rPr>
      <w:rFonts w:ascii="Cambria" w:eastAsia="宋体" w:hAnsi="Cambria" w:cs="Times New Roman"/>
      <w:b/>
      <w:bCs/>
      <w:sz w:val="32"/>
      <w:szCs w:val="32"/>
    </w:rPr>
  </w:style>
  <w:style w:type="character" w:customStyle="1" w:styleId="1Char">
    <w:name w:val="标题 1 Char"/>
    <w:link w:val="1"/>
    <w:rPr>
      <w:rFonts w:ascii="Calibri" w:eastAsia="宋体" w:hAnsi="Calibri" w:cs="Times New Roman"/>
      <w:b/>
      <w:bCs/>
      <w:kern w:val="44"/>
      <w:sz w:val="44"/>
      <w:szCs w:val="44"/>
    </w:rPr>
  </w:style>
  <w:style w:type="character" w:customStyle="1" w:styleId="Char0">
    <w:name w:val="批注框文本 Char"/>
    <w:link w:val="ad"/>
    <w:rPr>
      <w:sz w:val="18"/>
      <w:szCs w:val="18"/>
    </w:rPr>
  </w:style>
  <w:style w:type="character" w:customStyle="1" w:styleId="Char1">
    <w:name w:val="页眉 Char"/>
    <w:link w:val="ae"/>
    <w:rPr>
      <w:sz w:val="18"/>
      <w:szCs w:val="18"/>
    </w:rPr>
  </w:style>
  <w:style w:type="character" w:customStyle="1" w:styleId="3Char">
    <w:name w:val="标题 3 Char"/>
    <w:link w:val="3"/>
    <w:rPr>
      <w:rFonts w:ascii="Times New Roman" w:eastAsia="宋体" w:hAnsi="Times New Roman" w:cs="Times New Roman"/>
      <w:b/>
      <w:bCs/>
      <w:sz w:val="32"/>
      <w:szCs w:val="32"/>
    </w:rPr>
  </w:style>
  <w:style w:type="paragraph" w:styleId="ae">
    <w:name w:val="header"/>
    <w:basedOn w:val="a6"/>
    <w:link w:val="Char1"/>
    <w:pPr>
      <w:pBdr>
        <w:bottom w:val="single" w:sz="6" w:space="1" w:color="auto"/>
      </w:pBdr>
      <w:tabs>
        <w:tab w:val="center" w:pos="4153"/>
        <w:tab w:val="right" w:pos="8306"/>
      </w:tabs>
      <w:snapToGrid w:val="0"/>
      <w:jc w:val="center"/>
    </w:pPr>
    <w:rPr>
      <w:sz w:val="18"/>
      <w:szCs w:val="18"/>
    </w:rPr>
  </w:style>
  <w:style w:type="paragraph" w:styleId="af">
    <w:name w:val="Normal (Web)"/>
    <w:basedOn w:val="a6"/>
    <w:uiPriority w:val="99"/>
    <w:pPr>
      <w:widowControl/>
      <w:spacing w:before="100" w:beforeAutospacing="1" w:after="100" w:afterAutospacing="1"/>
      <w:jc w:val="left"/>
    </w:pPr>
    <w:rPr>
      <w:rFonts w:ascii="宋体" w:hAnsi="宋体" w:cs="宋体"/>
      <w:kern w:val="0"/>
      <w:sz w:val="24"/>
      <w:szCs w:val="24"/>
    </w:rPr>
  </w:style>
  <w:style w:type="paragraph" w:styleId="ac">
    <w:name w:val="footer"/>
    <w:basedOn w:val="a6"/>
    <w:link w:val="Char"/>
    <w:uiPriority w:val="99"/>
    <w:pPr>
      <w:tabs>
        <w:tab w:val="center" w:pos="4153"/>
        <w:tab w:val="right" w:pos="8306"/>
      </w:tabs>
      <w:snapToGrid w:val="0"/>
      <w:jc w:val="left"/>
    </w:pPr>
    <w:rPr>
      <w:sz w:val="18"/>
      <w:szCs w:val="18"/>
    </w:rPr>
  </w:style>
  <w:style w:type="paragraph" w:styleId="ad">
    <w:name w:val="Balloon Text"/>
    <w:basedOn w:val="a6"/>
    <w:link w:val="Char0"/>
    <w:rPr>
      <w:sz w:val="18"/>
      <w:szCs w:val="18"/>
    </w:rPr>
  </w:style>
  <w:style w:type="paragraph" w:customStyle="1" w:styleId="af0">
    <w:name w:val="默认"/>
    <w:pPr>
      <w:widowControl w:val="0"/>
      <w:tabs>
        <w:tab w:val="left" w:pos="709"/>
      </w:tabs>
      <w:suppressAutoHyphens/>
    </w:pPr>
    <w:rPr>
      <w:rFonts w:ascii="Times New Roman" w:eastAsia="Arial" w:hAnsi="Times New Roman" w:cs="Lucidasans"/>
      <w:kern w:val="2"/>
      <w:sz w:val="24"/>
      <w:szCs w:val="24"/>
      <w:lang w:val="de-DE" w:bidi="zh-CN"/>
    </w:rPr>
  </w:style>
  <w:style w:type="paragraph" w:styleId="af1">
    <w:name w:val="List Paragraph"/>
    <w:basedOn w:val="a6"/>
    <w:uiPriority w:val="34"/>
    <w:qFormat/>
    <w:pPr>
      <w:ind w:firstLineChars="200" w:firstLine="420"/>
    </w:pPr>
  </w:style>
  <w:style w:type="paragraph" w:customStyle="1" w:styleId="p16">
    <w:name w:val="p16"/>
    <w:basedOn w:val="a6"/>
    <w:pPr>
      <w:widowControl/>
      <w:spacing w:before="100" w:after="119"/>
    </w:pPr>
    <w:rPr>
      <w:rFonts w:ascii="宋体" w:hAnsi="宋体" w:cs="宋体"/>
      <w:kern w:val="0"/>
      <w:sz w:val="20"/>
    </w:rPr>
  </w:style>
  <w:style w:type="paragraph" w:customStyle="1" w:styleId="Standard">
    <w:name w:val="Standard"/>
    <w:pPr>
      <w:widowControl w:val="0"/>
      <w:suppressAutoHyphens/>
      <w:autoSpaceDN w:val="0"/>
      <w:textAlignment w:val="baseline"/>
    </w:pPr>
    <w:rPr>
      <w:rFonts w:ascii="Times New Roman" w:hAnsi="Times New Roman" w:cs="Lucidasans"/>
      <w:kern w:val="3"/>
      <w:sz w:val="24"/>
      <w:szCs w:val="24"/>
      <w:lang w:val="de-DE"/>
    </w:rPr>
  </w:style>
  <w:style w:type="paragraph" w:customStyle="1" w:styleId="stylecp">
    <w:name w:val="stylecp"/>
    <w:basedOn w:val="a6"/>
    <w:pPr>
      <w:widowControl/>
      <w:spacing w:before="100" w:beforeAutospacing="1" w:after="100" w:afterAutospacing="1"/>
      <w:jc w:val="left"/>
    </w:pPr>
    <w:rPr>
      <w:rFonts w:ascii="宋体" w:hAnsi="宋体" w:cs="宋体"/>
      <w:kern w:val="0"/>
      <w:sz w:val="24"/>
      <w:szCs w:val="24"/>
    </w:rPr>
  </w:style>
  <w:style w:type="paragraph" w:customStyle="1" w:styleId="10">
    <w:name w:val="列出段落1"/>
    <w:basedOn w:val="a6"/>
    <w:rsid w:val="0078765A"/>
    <w:pPr>
      <w:ind w:firstLineChars="200" w:firstLine="420"/>
    </w:pPr>
  </w:style>
  <w:style w:type="table" w:styleId="af2">
    <w:name w:val="Table Grid"/>
    <w:basedOn w:val="a8"/>
    <w:rsid w:val="004F4E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link w:val="5"/>
    <w:semiHidden/>
    <w:rsid w:val="00D14F8C"/>
    <w:rPr>
      <w:rFonts w:ascii="Consolas" w:eastAsia="微软雅黑" w:hAnsi="Consolas"/>
      <w:b/>
      <w:bCs/>
      <w:kern w:val="2"/>
      <w:sz w:val="28"/>
      <w:szCs w:val="28"/>
    </w:rPr>
  </w:style>
  <w:style w:type="paragraph" w:styleId="af3">
    <w:name w:val="Document Map"/>
    <w:basedOn w:val="a6"/>
    <w:link w:val="Char2"/>
    <w:semiHidden/>
    <w:rsid w:val="00D14F8C"/>
    <w:pPr>
      <w:shd w:val="clear" w:color="auto" w:fill="000080"/>
      <w:snapToGrid w:val="0"/>
      <w:ind w:firstLineChars="200" w:firstLine="420"/>
    </w:pPr>
    <w:rPr>
      <w:rFonts w:ascii="Consolas" w:eastAsia="微软雅黑" w:hAnsi="Consolas"/>
      <w:szCs w:val="21"/>
    </w:rPr>
  </w:style>
  <w:style w:type="character" w:customStyle="1" w:styleId="Char2">
    <w:name w:val="文档结构图 Char"/>
    <w:link w:val="af3"/>
    <w:semiHidden/>
    <w:rsid w:val="00D14F8C"/>
    <w:rPr>
      <w:rFonts w:ascii="Consolas" w:eastAsia="微软雅黑" w:hAnsi="Consolas"/>
      <w:kern w:val="2"/>
      <w:sz w:val="21"/>
      <w:szCs w:val="21"/>
      <w:shd w:val="clear" w:color="auto" w:fill="000080"/>
    </w:rPr>
  </w:style>
  <w:style w:type="paragraph" w:styleId="a">
    <w:name w:val="Title"/>
    <w:aliases w:val="标题1"/>
    <w:basedOn w:val="a6"/>
    <w:next w:val="a6"/>
    <w:link w:val="Char3"/>
    <w:rsid w:val="00D14F8C"/>
    <w:pPr>
      <w:numPr>
        <w:numId w:val="12"/>
      </w:numPr>
      <w:snapToGrid w:val="0"/>
      <w:spacing w:before="240" w:after="60"/>
      <w:ind w:firstLineChars="200" w:firstLine="200"/>
      <w:jc w:val="left"/>
      <w:outlineLvl w:val="0"/>
    </w:pPr>
    <w:rPr>
      <w:rFonts w:ascii="Cambria" w:eastAsia="黑体" w:hAnsi="Cambria"/>
      <w:b/>
      <w:bCs/>
      <w:sz w:val="36"/>
      <w:szCs w:val="32"/>
    </w:rPr>
  </w:style>
  <w:style w:type="character" w:customStyle="1" w:styleId="Char3">
    <w:name w:val="标题 Char"/>
    <w:aliases w:val="标题1 Char"/>
    <w:link w:val="a"/>
    <w:rsid w:val="00D14F8C"/>
    <w:rPr>
      <w:rFonts w:ascii="Cambria" w:eastAsia="黑体" w:hAnsi="Cambria"/>
      <w:b/>
      <w:bCs/>
      <w:kern w:val="2"/>
      <w:sz w:val="36"/>
      <w:szCs w:val="32"/>
    </w:rPr>
  </w:style>
  <w:style w:type="paragraph" w:styleId="a0">
    <w:name w:val="Subtitle"/>
    <w:aliases w:val="标题2"/>
    <w:basedOn w:val="a6"/>
    <w:next w:val="a6"/>
    <w:link w:val="Char4"/>
    <w:rsid w:val="00D14F8C"/>
    <w:pPr>
      <w:numPr>
        <w:ilvl w:val="1"/>
        <w:numId w:val="12"/>
      </w:numPr>
      <w:snapToGrid w:val="0"/>
      <w:ind w:firstLineChars="200" w:firstLine="200"/>
    </w:pPr>
    <w:rPr>
      <w:rFonts w:ascii="Consolas" w:eastAsia="微软雅黑" w:hAnsi="Consolas"/>
      <w:b/>
      <w:sz w:val="28"/>
      <w:szCs w:val="21"/>
    </w:rPr>
  </w:style>
  <w:style w:type="character" w:customStyle="1" w:styleId="Char4">
    <w:name w:val="副标题 Char"/>
    <w:aliases w:val="标题2 Char"/>
    <w:link w:val="a0"/>
    <w:rsid w:val="00D14F8C"/>
    <w:rPr>
      <w:rFonts w:ascii="Consolas" w:eastAsia="微软雅黑" w:hAnsi="Consolas"/>
      <w:b/>
      <w:kern w:val="2"/>
      <w:sz w:val="28"/>
      <w:szCs w:val="21"/>
    </w:rPr>
  </w:style>
  <w:style w:type="paragraph" w:customStyle="1" w:styleId="30">
    <w:name w:val="标题3"/>
    <w:basedOn w:val="a6"/>
    <w:link w:val="3Char0"/>
    <w:rsid w:val="00D14F8C"/>
    <w:pPr>
      <w:snapToGrid w:val="0"/>
      <w:ind w:firstLineChars="200" w:firstLine="420"/>
    </w:pPr>
    <w:rPr>
      <w:rFonts w:ascii="Consolas" w:eastAsia="微软雅黑" w:hAnsi="Consolas"/>
      <w:szCs w:val="21"/>
    </w:rPr>
  </w:style>
  <w:style w:type="paragraph" w:customStyle="1" w:styleId="40">
    <w:name w:val="标题4"/>
    <w:basedOn w:val="30"/>
    <w:link w:val="4Char0"/>
    <w:rsid w:val="00D14F8C"/>
  </w:style>
  <w:style w:type="character" w:customStyle="1" w:styleId="3Char0">
    <w:name w:val="标题3 Char"/>
    <w:link w:val="30"/>
    <w:rsid w:val="00D14F8C"/>
    <w:rPr>
      <w:rFonts w:ascii="Consolas" w:eastAsia="微软雅黑" w:hAnsi="Consolas"/>
      <w:kern w:val="2"/>
      <w:sz w:val="21"/>
      <w:szCs w:val="21"/>
    </w:rPr>
  </w:style>
  <w:style w:type="paragraph" w:customStyle="1" w:styleId="a1">
    <w:name w:val="一级标题"/>
    <w:basedOn w:val="a"/>
    <w:link w:val="Char5"/>
    <w:qFormat/>
    <w:rsid w:val="00D14F8C"/>
    <w:pPr>
      <w:numPr>
        <w:numId w:val="29"/>
      </w:numPr>
      <w:adjustRightInd w:val="0"/>
      <w:spacing w:beforeLines="250" w:afterLines="250"/>
      <w:ind w:left="0" w:firstLineChars="0" w:firstLine="0"/>
      <w:jc w:val="center"/>
    </w:pPr>
    <w:rPr>
      <w:rFonts w:ascii="微软雅黑" w:eastAsia="微软雅黑" w:hAnsi="微软雅黑"/>
      <w:sz w:val="52"/>
      <w:szCs w:val="52"/>
    </w:rPr>
  </w:style>
  <w:style w:type="character" w:customStyle="1" w:styleId="4Char0">
    <w:name w:val="标题4 Char"/>
    <w:link w:val="40"/>
    <w:rsid w:val="00D14F8C"/>
    <w:rPr>
      <w:rFonts w:ascii="Consolas" w:eastAsia="微软雅黑" w:hAnsi="Consolas"/>
      <w:kern w:val="2"/>
      <w:sz w:val="21"/>
      <w:szCs w:val="21"/>
    </w:rPr>
  </w:style>
  <w:style w:type="paragraph" w:customStyle="1" w:styleId="a2">
    <w:name w:val="二级标题"/>
    <w:basedOn w:val="2"/>
    <w:link w:val="Char6"/>
    <w:qFormat/>
    <w:rsid w:val="00D14F8C"/>
    <w:pPr>
      <w:numPr>
        <w:ilvl w:val="1"/>
        <w:numId w:val="29"/>
      </w:numPr>
      <w:snapToGrid w:val="0"/>
      <w:spacing w:beforeLines="100" w:after="0" w:line="360" w:lineRule="auto"/>
      <w:ind w:left="0" w:firstLine="0"/>
    </w:pPr>
    <w:rPr>
      <w:rFonts w:ascii="微软雅黑" w:eastAsia="微软雅黑" w:hAnsi="微软雅黑"/>
      <w:sz w:val="24"/>
    </w:rPr>
  </w:style>
  <w:style w:type="character" w:customStyle="1" w:styleId="Char5">
    <w:name w:val="一级标题 Char"/>
    <w:link w:val="a1"/>
    <w:rsid w:val="00D14F8C"/>
    <w:rPr>
      <w:rFonts w:ascii="微软雅黑" w:eastAsia="微软雅黑" w:hAnsi="微软雅黑"/>
      <w:b/>
      <w:bCs/>
      <w:kern w:val="2"/>
      <w:sz w:val="52"/>
      <w:szCs w:val="52"/>
    </w:rPr>
  </w:style>
  <w:style w:type="paragraph" w:customStyle="1" w:styleId="a3">
    <w:name w:val="三级标题"/>
    <w:basedOn w:val="a6"/>
    <w:link w:val="Char7"/>
    <w:qFormat/>
    <w:rsid w:val="00D14F8C"/>
    <w:pPr>
      <w:numPr>
        <w:ilvl w:val="2"/>
        <w:numId w:val="29"/>
      </w:numPr>
      <w:snapToGrid w:val="0"/>
      <w:spacing w:beforeLines="50" w:afterLines="50"/>
      <w:ind w:left="0" w:firstLine="0"/>
      <w:outlineLvl w:val="2"/>
    </w:pPr>
    <w:rPr>
      <w:rFonts w:ascii="微软雅黑" w:eastAsia="微软雅黑" w:hAnsi="微软雅黑"/>
      <w:b/>
      <w:szCs w:val="21"/>
    </w:rPr>
  </w:style>
  <w:style w:type="character" w:customStyle="1" w:styleId="Char6">
    <w:name w:val="二级标题 Char"/>
    <w:link w:val="a2"/>
    <w:rsid w:val="00D14F8C"/>
    <w:rPr>
      <w:rFonts w:ascii="微软雅黑" w:eastAsia="微软雅黑" w:hAnsi="微软雅黑"/>
      <w:b/>
      <w:bCs/>
      <w:kern w:val="2"/>
      <w:sz w:val="24"/>
      <w:szCs w:val="32"/>
    </w:rPr>
  </w:style>
  <w:style w:type="character" w:styleId="af4">
    <w:name w:val="Emphasis"/>
    <w:uiPriority w:val="20"/>
    <w:qFormat/>
    <w:rsid w:val="00D14F8C"/>
    <w:rPr>
      <w:i/>
      <w:iCs/>
    </w:rPr>
  </w:style>
  <w:style w:type="character" w:customStyle="1" w:styleId="Char7">
    <w:name w:val="三级标题 Char"/>
    <w:link w:val="a3"/>
    <w:rsid w:val="00D14F8C"/>
    <w:rPr>
      <w:rFonts w:ascii="微软雅黑" w:eastAsia="微软雅黑" w:hAnsi="微软雅黑"/>
      <w:b/>
      <w:kern w:val="2"/>
      <w:sz w:val="21"/>
      <w:szCs w:val="21"/>
    </w:rPr>
  </w:style>
  <w:style w:type="paragraph" w:customStyle="1" w:styleId="af5">
    <w:name w:val="表文字"/>
    <w:basedOn w:val="a6"/>
    <w:next w:val="a6"/>
    <w:rsid w:val="00D14F8C"/>
    <w:pPr>
      <w:widowControl/>
      <w:snapToGrid w:val="0"/>
      <w:spacing w:before="60" w:after="60"/>
      <w:ind w:firstLineChars="200" w:firstLine="420"/>
    </w:pPr>
    <w:rPr>
      <w:rFonts w:ascii="Consolas" w:eastAsia="微软雅黑" w:hAnsi="Consolas"/>
      <w:kern w:val="0"/>
      <w:sz w:val="18"/>
      <w:szCs w:val="18"/>
    </w:rPr>
  </w:style>
  <w:style w:type="character" w:styleId="af6">
    <w:name w:val="Subtle Emphasis"/>
    <w:uiPriority w:val="19"/>
    <w:rsid w:val="00D14F8C"/>
    <w:rPr>
      <w:i/>
      <w:iCs/>
      <w:color w:val="808080"/>
    </w:rPr>
  </w:style>
  <w:style w:type="paragraph" w:customStyle="1" w:styleId="a5">
    <w:name w:val="四级标题"/>
    <w:basedOn w:val="a3"/>
    <w:link w:val="Char8"/>
    <w:qFormat/>
    <w:rsid w:val="00D14F8C"/>
    <w:pPr>
      <w:numPr>
        <w:ilvl w:val="3"/>
        <w:numId w:val="13"/>
      </w:numPr>
    </w:pPr>
    <w:rPr>
      <w:sz w:val="24"/>
    </w:rPr>
  </w:style>
  <w:style w:type="character" w:customStyle="1" w:styleId="Char8">
    <w:name w:val="四级标题 Char"/>
    <w:link w:val="a5"/>
    <w:rsid w:val="00D14F8C"/>
    <w:rPr>
      <w:rFonts w:ascii="微软雅黑" w:eastAsia="微软雅黑" w:hAnsi="微软雅黑"/>
      <w:b/>
      <w:kern w:val="2"/>
      <w:sz w:val="24"/>
      <w:szCs w:val="21"/>
    </w:rPr>
  </w:style>
  <w:style w:type="table" w:styleId="-3">
    <w:name w:val="Light Shading Accent 3"/>
    <w:basedOn w:val="a8"/>
    <w:uiPriority w:val="60"/>
    <w:rsid w:val="00D14F8C"/>
    <w:pPr>
      <w:spacing w:before="480" w:line="360" w:lineRule="auto"/>
    </w:pPr>
    <w:rPr>
      <w:color w:val="76923C"/>
      <w:kern w:val="2"/>
      <w:sz w:val="21"/>
      <w:szCs w:val="22"/>
      <w:lang w:eastAsia="en-US"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TOC">
    <w:name w:val="TOC Heading"/>
    <w:basedOn w:val="1"/>
    <w:next w:val="a6"/>
    <w:uiPriority w:val="39"/>
    <w:semiHidden/>
    <w:unhideWhenUsed/>
    <w:qFormat/>
    <w:rsid w:val="00D14F8C"/>
    <w:pPr>
      <w:widowControl/>
      <w:snapToGrid w:val="0"/>
      <w:spacing w:before="480" w:after="0" w:line="276" w:lineRule="auto"/>
      <w:ind w:firstLineChars="200" w:firstLine="420"/>
      <w:jc w:val="left"/>
      <w:outlineLvl w:val="9"/>
    </w:pPr>
    <w:rPr>
      <w:rFonts w:ascii="Cambria" w:eastAsia="微软雅黑" w:hAnsi="Cambria"/>
      <w:color w:val="365F91"/>
      <w:kern w:val="0"/>
      <w:sz w:val="28"/>
      <w:szCs w:val="28"/>
    </w:rPr>
  </w:style>
  <w:style w:type="paragraph" w:styleId="11">
    <w:name w:val="toc 1"/>
    <w:basedOn w:val="a6"/>
    <w:next w:val="a6"/>
    <w:autoRedefine/>
    <w:uiPriority w:val="39"/>
    <w:rsid w:val="00D14F8C"/>
    <w:pPr>
      <w:snapToGrid w:val="0"/>
      <w:ind w:firstLineChars="200" w:firstLine="420"/>
    </w:pPr>
    <w:rPr>
      <w:rFonts w:ascii="Consolas" w:eastAsia="微软雅黑" w:hAnsi="Consolas"/>
      <w:szCs w:val="21"/>
    </w:rPr>
  </w:style>
  <w:style w:type="paragraph" w:styleId="af7">
    <w:name w:val="Normal Indent"/>
    <w:aliases w:val="正文缩进 Char1,正文缩进 Char Char,正文缩进 Char1 Char Char,正文缩进 Char Char Char Char, Char Char Char Char Char,正文缩进 Char1 Char1 Char,正文缩进 Char Char Char1 Char,正文缩进 Char Char1,正文缩进 Char,正文缩进 Char1 Char,正文缩进 Char Char Char, Char Char Char Char,正文缩进 Char1 Char1"/>
    <w:basedOn w:val="a6"/>
    <w:link w:val="Char20"/>
    <w:rsid w:val="00D14F8C"/>
    <w:pPr>
      <w:snapToGrid w:val="0"/>
      <w:ind w:leftChars="249" w:left="598" w:firstLineChars="200" w:firstLine="480"/>
      <w:jc w:val="left"/>
    </w:pPr>
    <w:rPr>
      <w:rFonts w:ascii="宋体" w:eastAsia="微软雅黑" w:hAnsi="宋体"/>
      <w:color w:val="000000"/>
      <w:szCs w:val="21"/>
    </w:rPr>
  </w:style>
  <w:style w:type="character" w:customStyle="1" w:styleId="Char20">
    <w:name w:val="正文缩进 Char2"/>
    <w:aliases w:val="正文缩进 Char1 Char2,正文缩进 Char Char Char1,正文缩进 Char1 Char Char Char,正文缩进 Char Char Char Char Char, Char Char Char Char Char Char,正文缩进 Char1 Char1 Char Char,正文缩进 Char Char Char1 Char Char,正文缩进 Char Char1 Char,正文缩进 Char Char2,正文缩进 Char1 Char Char1"/>
    <w:link w:val="af7"/>
    <w:rsid w:val="00D14F8C"/>
    <w:rPr>
      <w:rFonts w:ascii="宋体" w:eastAsia="微软雅黑" w:hAnsi="宋体"/>
      <w:color w:val="000000"/>
      <w:kern w:val="2"/>
      <w:sz w:val="21"/>
      <w:szCs w:val="21"/>
    </w:rPr>
  </w:style>
  <w:style w:type="paragraph" w:customStyle="1" w:styleId="af8">
    <w:name w:val="表题"/>
    <w:basedOn w:val="a6"/>
    <w:link w:val="Char9"/>
    <w:qFormat/>
    <w:rsid w:val="00D14F8C"/>
    <w:pPr>
      <w:snapToGrid w:val="0"/>
      <w:spacing w:beforeLines="100"/>
      <w:ind w:firstLineChars="200" w:firstLine="420"/>
      <w:jc w:val="center"/>
    </w:pPr>
    <w:rPr>
      <w:rFonts w:ascii="Calibri" w:eastAsia="微软雅黑" w:hAnsi="Calibri"/>
      <w:sz w:val="18"/>
      <w:szCs w:val="22"/>
    </w:rPr>
  </w:style>
  <w:style w:type="character" w:customStyle="1" w:styleId="Char9">
    <w:name w:val="表题 Char"/>
    <w:link w:val="af8"/>
    <w:rsid w:val="00D14F8C"/>
    <w:rPr>
      <w:rFonts w:eastAsia="微软雅黑"/>
      <w:kern w:val="2"/>
      <w:sz w:val="18"/>
      <w:szCs w:val="22"/>
    </w:rPr>
  </w:style>
  <w:style w:type="paragraph" w:customStyle="1" w:styleId="af9">
    <w:name w:val="图示"/>
    <w:basedOn w:val="a6"/>
    <w:link w:val="Chara"/>
    <w:qFormat/>
    <w:rsid w:val="00D14F8C"/>
    <w:pPr>
      <w:widowControl/>
      <w:snapToGrid w:val="0"/>
      <w:spacing w:beforeLines="50" w:afterLines="50"/>
      <w:jc w:val="center"/>
    </w:pPr>
    <w:rPr>
      <w:rFonts w:ascii="Consolas" w:eastAsia="微软雅黑" w:hAnsi="Consolas" w:cs="Consolas"/>
      <w:noProof/>
      <w:color w:val="464646"/>
      <w:kern w:val="0"/>
      <w:sz w:val="18"/>
      <w:szCs w:val="21"/>
    </w:rPr>
  </w:style>
  <w:style w:type="character" w:customStyle="1" w:styleId="Chara">
    <w:name w:val="图示 Char"/>
    <w:link w:val="af9"/>
    <w:rsid w:val="00D14F8C"/>
    <w:rPr>
      <w:rFonts w:ascii="Consolas" w:eastAsia="微软雅黑" w:hAnsi="Consolas" w:cs="Consolas"/>
      <w:noProof/>
      <w:color w:val="464646"/>
      <w:sz w:val="18"/>
      <w:szCs w:val="21"/>
    </w:rPr>
  </w:style>
  <w:style w:type="paragraph" w:customStyle="1" w:styleId="0105">
    <w:name w:val="样式 三级标题 + 左侧:  0 厘米 段前: 1 行 段后: 0.5 行"/>
    <w:basedOn w:val="a3"/>
    <w:rsid w:val="00D14F8C"/>
    <w:pPr>
      <w:numPr>
        <w:numId w:val="0"/>
      </w:numPr>
    </w:pPr>
    <w:rPr>
      <w:rFonts w:cs="宋体"/>
      <w:szCs w:val="20"/>
    </w:rPr>
  </w:style>
  <w:style w:type="paragraph" w:customStyle="1" w:styleId="afa">
    <w:name w:val="代码"/>
    <w:basedOn w:val="a6"/>
    <w:link w:val="Charb"/>
    <w:qFormat/>
    <w:rsid w:val="00D14F8C"/>
    <w:pPr>
      <w:shd w:val="clear" w:color="auto" w:fill="D9D9D9"/>
      <w:snapToGrid w:val="0"/>
      <w:spacing w:beforeLines="100" w:afterLines="100"/>
      <w:ind w:firstLineChars="200" w:firstLine="200"/>
      <w:contextualSpacing/>
    </w:pPr>
    <w:rPr>
      <w:rFonts w:ascii="Courier New" w:eastAsia="微软雅黑" w:hAnsi="Courier New"/>
      <w:color w:val="000000"/>
      <w:sz w:val="18"/>
      <w:szCs w:val="21"/>
    </w:rPr>
  </w:style>
  <w:style w:type="character" w:customStyle="1" w:styleId="Charb">
    <w:name w:val="代码 Char"/>
    <w:link w:val="afa"/>
    <w:rsid w:val="00D14F8C"/>
    <w:rPr>
      <w:rFonts w:ascii="Courier New" w:eastAsia="微软雅黑" w:hAnsi="Courier New"/>
      <w:color w:val="000000"/>
      <w:kern w:val="2"/>
      <w:sz w:val="18"/>
      <w:szCs w:val="21"/>
      <w:shd w:val="clear" w:color="auto" w:fill="D9D9D9"/>
    </w:rPr>
  </w:style>
  <w:style w:type="paragraph" w:customStyle="1" w:styleId="Default">
    <w:name w:val="Default"/>
    <w:rsid w:val="00D14F8C"/>
    <w:pPr>
      <w:widowControl w:val="0"/>
      <w:autoSpaceDE w:val="0"/>
      <w:autoSpaceDN w:val="0"/>
      <w:adjustRightInd w:val="0"/>
    </w:pPr>
    <w:rPr>
      <w:rFonts w:ascii="微软雅黑" w:eastAsia="微软雅黑" w:hAnsi="Times New Roman" w:cs="微软雅黑"/>
      <w:color w:val="000000"/>
      <w:sz w:val="24"/>
      <w:szCs w:val="24"/>
    </w:rPr>
  </w:style>
  <w:style w:type="paragraph" w:customStyle="1" w:styleId="a4">
    <w:name w:val="步骤"/>
    <w:basedOn w:val="a6"/>
    <w:link w:val="Charc"/>
    <w:qFormat/>
    <w:rsid w:val="00D14F8C"/>
    <w:pPr>
      <w:numPr>
        <w:numId w:val="30"/>
      </w:numPr>
      <w:spacing w:beforeLines="50" w:afterLines="50"/>
      <w:ind w:firstLine="0"/>
      <w:contextualSpacing/>
    </w:pPr>
    <w:rPr>
      <w:rFonts w:ascii="微软雅黑" w:eastAsia="微软雅黑" w:hAnsi="微软雅黑"/>
      <w:szCs w:val="22"/>
    </w:rPr>
  </w:style>
  <w:style w:type="character" w:customStyle="1" w:styleId="Charc">
    <w:name w:val="步骤 Char"/>
    <w:link w:val="a4"/>
    <w:rsid w:val="00D14F8C"/>
    <w:rPr>
      <w:rFonts w:ascii="微软雅黑" w:eastAsia="微软雅黑" w:hAnsi="微软雅黑"/>
      <w:kern w:val="2"/>
      <w:sz w:val="21"/>
      <w:szCs w:val="22"/>
    </w:rPr>
  </w:style>
  <w:style w:type="paragraph" w:customStyle="1" w:styleId="afb">
    <w:name w:val="图题"/>
    <w:basedOn w:val="a6"/>
    <w:qFormat/>
    <w:rsid w:val="00D14F8C"/>
    <w:pPr>
      <w:spacing w:beforeLines="100" w:afterLines="100"/>
      <w:jc w:val="center"/>
    </w:pPr>
    <w:rPr>
      <w:rFonts w:ascii="微软雅黑" w:eastAsia="微软雅黑" w:hAnsi="微软雅黑"/>
      <w:szCs w:val="22"/>
    </w:rPr>
  </w:style>
  <w:style w:type="paragraph" w:styleId="HTML">
    <w:name w:val="HTML Preformatted"/>
    <w:basedOn w:val="a6"/>
    <w:link w:val="HTMLChar"/>
    <w:uiPriority w:val="99"/>
    <w:unhideWhenUsed/>
    <w:rsid w:val="00D14F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link w:val="HTML"/>
    <w:uiPriority w:val="99"/>
    <w:rsid w:val="00D14F8C"/>
    <w:rPr>
      <w:rFonts w:ascii="宋体" w:hAnsi="宋体" w:cs="宋体"/>
      <w:sz w:val="24"/>
      <w:szCs w:val="24"/>
    </w:rPr>
  </w:style>
  <w:style w:type="paragraph" w:styleId="20">
    <w:name w:val="toc 2"/>
    <w:basedOn w:val="a6"/>
    <w:next w:val="a6"/>
    <w:autoRedefine/>
    <w:uiPriority w:val="39"/>
    <w:rsid w:val="00D14F8C"/>
    <w:pPr>
      <w:snapToGrid w:val="0"/>
      <w:ind w:leftChars="200" w:left="420" w:firstLineChars="200" w:firstLine="420"/>
    </w:pPr>
    <w:rPr>
      <w:rFonts w:ascii="Consolas" w:eastAsia="微软雅黑" w:hAnsi="Consolas"/>
      <w:szCs w:val="21"/>
    </w:rPr>
  </w:style>
  <w:style w:type="paragraph" w:styleId="31">
    <w:name w:val="toc 3"/>
    <w:basedOn w:val="a6"/>
    <w:next w:val="a6"/>
    <w:autoRedefine/>
    <w:uiPriority w:val="39"/>
    <w:rsid w:val="00D14F8C"/>
    <w:pPr>
      <w:snapToGrid w:val="0"/>
      <w:ind w:leftChars="400" w:left="840" w:firstLineChars="200" w:firstLine="420"/>
    </w:pPr>
    <w:rPr>
      <w:rFonts w:ascii="Consolas" w:eastAsia="微软雅黑" w:hAnsi="Consolas"/>
      <w:szCs w:val="21"/>
    </w:rPr>
  </w:style>
  <w:style w:type="paragraph" w:styleId="41">
    <w:name w:val="toc 4"/>
    <w:basedOn w:val="a6"/>
    <w:next w:val="a6"/>
    <w:autoRedefine/>
    <w:uiPriority w:val="39"/>
    <w:unhideWhenUsed/>
    <w:rsid w:val="00D14F8C"/>
    <w:pPr>
      <w:ind w:leftChars="600" w:left="1260"/>
    </w:pPr>
    <w:rPr>
      <w:rFonts w:ascii="Calibri" w:hAnsi="Calibri"/>
      <w:szCs w:val="22"/>
    </w:rPr>
  </w:style>
  <w:style w:type="paragraph" w:styleId="50">
    <w:name w:val="toc 5"/>
    <w:basedOn w:val="a6"/>
    <w:next w:val="a6"/>
    <w:autoRedefine/>
    <w:uiPriority w:val="39"/>
    <w:unhideWhenUsed/>
    <w:rsid w:val="00D14F8C"/>
    <w:pPr>
      <w:ind w:leftChars="800" w:left="1680"/>
    </w:pPr>
    <w:rPr>
      <w:rFonts w:ascii="Calibri" w:hAnsi="Calibri"/>
      <w:szCs w:val="22"/>
    </w:rPr>
  </w:style>
  <w:style w:type="paragraph" w:styleId="6">
    <w:name w:val="toc 6"/>
    <w:basedOn w:val="a6"/>
    <w:next w:val="a6"/>
    <w:autoRedefine/>
    <w:uiPriority w:val="39"/>
    <w:unhideWhenUsed/>
    <w:rsid w:val="00D14F8C"/>
    <w:pPr>
      <w:ind w:leftChars="1000" w:left="2100"/>
    </w:pPr>
    <w:rPr>
      <w:rFonts w:ascii="Calibri" w:hAnsi="Calibri"/>
      <w:szCs w:val="22"/>
    </w:rPr>
  </w:style>
  <w:style w:type="paragraph" w:styleId="7">
    <w:name w:val="toc 7"/>
    <w:basedOn w:val="a6"/>
    <w:next w:val="a6"/>
    <w:autoRedefine/>
    <w:uiPriority w:val="39"/>
    <w:unhideWhenUsed/>
    <w:rsid w:val="00D14F8C"/>
    <w:pPr>
      <w:ind w:leftChars="1200" w:left="2520"/>
    </w:pPr>
    <w:rPr>
      <w:rFonts w:ascii="Calibri" w:hAnsi="Calibri"/>
      <w:szCs w:val="22"/>
    </w:rPr>
  </w:style>
  <w:style w:type="paragraph" w:styleId="8">
    <w:name w:val="toc 8"/>
    <w:basedOn w:val="a6"/>
    <w:next w:val="a6"/>
    <w:autoRedefine/>
    <w:uiPriority w:val="39"/>
    <w:unhideWhenUsed/>
    <w:rsid w:val="00D14F8C"/>
    <w:pPr>
      <w:ind w:leftChars="1400" w:left="2940"/>
    </w:pPr>
    <w:rPr>
      <w:rFonts w:ascii="Calibri" w:hAnsi="Calibri"/>
      <w:szCs w:val="22"/>
    </w:rPr>
  </w:style>
  <w:style w:type="paragraph" w:styleId="9">
    <w:name w:val="toc 9"/>
    <w:basedOn w:val="a6"/>
    <w:next w:val="a6"/>
    <w:autoRedefine/>
    <w:uiPriority w:val="39"/>
    <w:unhideWhenUsed/>
    <w:rsid w:val="00D14F8C"/>
    <w:pPr>
      <w:ind w:leftChars="1600" w:left="3360"/>
    </w:pPr>
    <w:rPr>
      <w:rFonts w:ascii="Calibri" w:hAnsi="Calibri"/>
      <w:szCs w:val="22"/>
    </w:rPr>
  </w:style>
  <w:style w:type="character" w:styleId="HTML0">
    <w:name w:val="HTML Code"/>
    <w:uiPriority w:val="99"/>
    <w:unhideWhenUsed/>
    <w:rsid w:val="00D14F8C"/>
    <w:rPr>
      <w:rFonts w:ascii="宋体" w:eastAsia="宋体" w:hAnsi="宋体" w:cs="宋体"/>
      <w:sz w:val="24"/>
      <w:szCs w:val="24"/>
    </w:rPr>
  </w:style>
  <w:style w:type="paragraph" w:customStyle="1" w:styleId="afc">
    <w:name w:val="文标一级"/>
    <w:basedOn w:val="a6"/>
    <w:link w:val="Chard"/>
    <w:qFormat/>
    <w:rsid w:val="00D14F8C"/>
    <w:pPr>
      <w:snapToGrid w:val="0"/>
      <w:spacing w:before="156"/>
      <w:jc w:val="center"/>
    </w:pPr>
    <w:rPr>
      <w:rFonts w:ascii="微软雅黑" w:eastAsia="微软雅黑" w:hAnsi="微软雅黑"/>
      <w:b/>
      <w:bCs/>
      <w:sz w:val="72"/>
      <w:szCs w:val="72"/>
    </w:rPr>
  </w:style>
  <w:style w:type="paragraph" w:customStyle="1" w:styleId="afd">
    <w:name w:val="文标二级"/>
    <w:basedOn w:val="a6"/>
    <w:link w:val="Chare"/>
    <w:qFormat/>
    <w:rsid w:val="00D14F8C"/>
    <w:pPr>
      <w:snapToGrid w:val="0"/>
      <w:spacing w:before="156"/>
      <w:jc w:val="center"/>
    </w:pPr>
    <w:rPr>
      <w:rFonts w:ascii="微软雅黑" w:eastAsia="微软雅黑" w:hAnsi="微软雅黑"/>
      <w:b/>
      <w:bCs/>
      <w:sz w:val="44"/>
      <w:szCs w:val="44"/>
    </w:rPr>
  </w:style>
  <w:style w:type="character" w:customStyle="1" w:styleId="Chard">
    <w:name w:val="文标一级 Char"/>
    <w:link w:val="afc"/>
    <w:rsid w:val="00D14F8C"/>
    <w:rPr>
      <w:rFonts w:ascii="微软雅黑" w:eastAsia="微软雅黑" w:hAnsi="微软雅黑"/>
      <w:b/>
      <w:bCs/>
      <w:kern w:val="2"/>
      <w:sz w:val="72"/>
      <w:szCs w:val="72"/>
    </w:rPr>
  </w:style>
  <w:style w:type="paragraph" w:customStyle="1" w:styleId="afe">
    <w:name w:val="文标三级"/>
    <w:basedOn w:val="a6"/>
    <w:link w:val="Charf"/>
    <w:qFormat/>
    <w:rsid w:val="00D14F8C"/>
    <w:pPr>
      <w:snapToGrid w:val="0"/>
      <w:spacing w:before="156"/>
      <w:jc w:val="center"/>
    </w:pPr>
    <w:rPr>
      <w:rFonts w:ascii="微软雅黑" w:eastAsia="微软雅黑" w:hAnsi="微软雅黑"/>
      <w:b/>
      <w:sz w:val="28"/>
      <w:szCs w:val="28"/>
    </w:rPr>
  </w:style>
  <w:style w:type="character" w:customStyle="1" w:styleId="Chare">
    <w:name w:val="文标二级 Char"/>
    <w:link w:val="afd"/>
    <w:rsid w:val="00D14F8C"/>
    <w:rPr>
      <w:rFonts w:ascii="微软雅黑" w:eastAsia="微软雅黑" w:hAnsi="微软雅黑"/>
      <w:b/>
      <w:bCs/>
      <w:kern w:val="2"/>
      <w:sz w:val="44"/>
      <w:szCs w:val="44"/>
    </w:rPr>
  </w:style>
  <w:style w:type="paragraph" w:customStyle="1" w:styleId="aff">
    <w:name w:val="代码无边框"/>
    <w:basedOn w:val="a6"/>
    <w:link w:val="Charf0"/>
    <w:qFormat/>
    <w:rsid w:val="00D14F8C"/>
    <w:pPr>
      <w:shd w:val="clear" w:color="auto" w:fill="F2F2F2"/>
      <w:spacing w:beforeLines="50" w:afterLines="50"/>
      <w:ind w:firstLineChars="200" w:firstLine="200"/>
      <w:contextualSpacing/>
    </w:pPr>
    <w:rPr>
      <w:rFonts w:ascii="Consolas" w:eastAsia="Consolas" w:hAnsi="Consolas" w:cs="Consolas"/>
      <w:sz w:val="18"/>
      <w:szCs w:val="22"/>
    </w:rPr>
  </w:style>
  <w:style w:type="character" w:customStyle="1" w:styleId="Charf">
    <w:name w:val="文标三级 Char"/>
    <w:link w:val="afe"/>
    <w:rsid w:val="00D14F8C"/>
    <w:rPr>
      <w:rFonts w:ascii="微软雅黑" w:eastAsia="微软雅黑" w:hAnsi="微软雅黑"/>
      <w:b/>
      <w:kern w:val="2"/>
      <w:sz w:val="28"/>
      <w:szCs w:val="28"/>
    </w:rPr>
  </w:style>
  <w:style w:type="character" w:customStyle="1" w:styleId="Charf0">
    <w:name w:val="代码无边框 Char"/>
    <w:link w:val="aff"/>
    <w:rsid w:val="00D14F8C"/>
    <w:rPr>
      <w:rFonts w:ascii="Consolas" w:eastAsia="Consolas" w:hAnsi="Consolas" w:cs="Consolas"/>
      <w:kern w:val="2"/>
      <w:sz w:val="18"/>
      <w:szCs w:val="22"/>
      <w:shd w:val="clear" w:color="auto" w:fill="F2F2F2"/>
    </w:rPr>
  </w:style>
  <w:style w:type="paragraph" w:customStyle="1" w:styleId="aff0">
    <w:name w:val="隐藏代码"/>
    <w:basedOn w:val="afa"/>
    <w:link w:val="Charf1"/>
    <w:qFormat/>
    <w:rsid w:val="00D14F8C"/>
    <w:pPr>
      <w:spacing w:before="326" w:after="326"/>
      <w:ind w:firstLine="360"/>
    </w:pPr>
    <w:rPr>
      <w:rFonts w:eastAsia="Courier New"/>
    </w:rPr>
  </w:style>
  <w:style w:type="character" w:customStyle="1" w:styleId="Charf1">
    <w:name w:val="隐藏代码 Char"/>
    <w:link w:val="aff0"/>
    <w:rsid w:val="00D14F8C"/>
    <w:rPr>
      <w:rFonts w:ascii="Courier New" w:eastAsia="Courier New" w:hAnsi="Courier New"/>
      <w:color w:val="000000"/>
      <w:kern w:val="2"/>
      <w:sz w:val="18"/>
      <w:szCs w:val="21"/>
      <w:shd w:val="clear" w:color="auto" w:fill="D9D9D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pPr>
      <w:widowControl w:val="0"/>
      <w:jc w:val="both"/>
    </w:p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74940">
      <w:bodyDiv w:val="1"/>
      <w:marLeft w:val="0"/>
      <w:marRight w:val="0"/>
      <w:marTop w:val="0"/>
      <w:marBottom w:val="0"/>
      <w:divBdr>
        <w:top w:val="none" w:sz="0" w:space="0" w:color="auto"/>
        <w:left w:val="none" w:sz="0" w:space="0" w:color="auto"/>
        <w:bottom w:val="none" w:sz="0" w:space="0" w:color="auto"/>
        <w:right w:val="none" w:sz="0" w:space="0" w:color="auto"/>
      </w:divBdr>
    </w:div>
    <w:div w:id="216941706">
      <w:bodyDiv w:val="1"/>
      <w:marLeft w:val="0"/>
      <w:marRight w:val="0"/>
      <w:marTop w:val="0"/>
      <w:marBottom w:val="0"/>
      <w:divBdr>
        <w:top w:val="none" w:sz="0" w:space="0" w:color="auto"/>
        <w:left w:val="none" w:sz="0" w:space="0" w:color="auto"/>
        <w:bottom w:val="none" w:sz="0" w:space="0" w:color="auto"/>
        <w:right w:val="none" w:sz="0" w:space="0" w:color="auto"/>
      </w:divBdr>
    </w:div>
    <w:div w:id="248929260">
      <w:bodyDiv w:val="1"/>
      <w:marLeft w:val="0"/>
      <w:marRight w:val="0"/>
      <w:marTop w:val="0"/>
      <w:marBottom w:val="0"/>
      <w:divBdr>
        <w:top w:val="none" w:sz="0" w:space="0" w:color="auto"/>
        <w:left w:val="none" w:sz="0" w:space="0" w:color="auto"/>
        <w:bottom w:val="none" w:sz="0" w:space="0" w:color="auto"/>
        <w:right w:val="none" w:sz="0" w:space="0" w:color="auto"/>
      </w:divBdr>
    </w:div>
    <w:div w:id="349338977">
      <w:bodyDiv w:val="1"/>
      <w:marLeft w:val="0"/>
      <w:marRight w:val="0"/>
      <w:marTop w:val="0"/>
      <w:marBottom w:val="0"/>
      <w:divBdr>
        <w:top w:val="none" w:sz="0" w:space="0" w:color="auto"/>
        <w:left w:val="none" w:sz="0" w:space="0" w:color="auto"/>
        <w:bottom w:val="none" w:sz="0" w:space="0" w:color="auto"/>
        <w:right w:val="none" w:sz="0" w:space="0" w:color="auto"/>
      </w:divBdr>
    </w:div>
    <w:div w:id="352997366">
      <w:bodyDiv w:val="1"/>
      <w:marLeft w:val="0"/>
      <w:marRight w:val="0"/>
      <w:marTop w:val="0"/>
      <w:marBottom w:val="0"/>
      <w:divBdr>
        <w:top w:val="none" w:sz="0" w:space="0" w:color="auto"/>
        <w:left w:val="none" w:sz="0" w:space="0" w:color="auto"/>
        <w:bottom w:val="none" w:sz="0" w:space="0" w:color="auto"/>
        <w:right w:val="none" w:sz="0" w:space="0" w:color="auto"/>
      </w:divBdr>
      <w:divsChild>
        <w:div w:id="72363008">
          <w:marLeft w:val="1166"/>
          <w:marRight w:val="0"/>
          <w:marTop w:val="0"/>
          <w:marBottom w:val="240"/>
          <w:divBdr>
            <w:top w:val="none" w:sz="0" w:space="0" w:color="auto"/>
            <w:left w:val="none" w:sz="0" w:space="0" w:color="auto"/>
            <w:bottom w:val="none" w:sz="0" w:space="0" w:color="auto"/>
            <w:right w:val="none" w:sz="0" w:space="0" w:color="auto"/>
          </w:divBdr>
        </w:div>
      </w:divsChild>
    </w:div>
    <w:div w:id="407270208">
      <w:bodyDiv w:val="1"/>
      <w:marLeft w:val="0"/>
      <w:marRight w:val="0"/>
      <w:marTop w:val="0"/>
      <w:marBottom w:val="0"/>
      <w:divBdr>
        <w:top w:val="none" w:sz="0" w:space="0" w:color="auto"/>
        <w:left w:val="none" w:sz="0" w:space="0" w:color="auto"/>
        <w:bottom w:val="none" w:sz="0" w:space="0" w:color="auto"/>
        <w:right w:val="none" w:sz="0" w:space="0" w:color="auto"/>
      </w:divBdr>
    </w:div>
    <w:div w:id="534077310">
      <w:bodyDiv w:val="1"/>
      <w:marLeft w:val="0"/>
      <w:marRight w:val="0"/>
      <w:marTop w:val="0"/>
      <w:marBottom w:val="0"/>
      <w:divBdr>
        <w:top w:val="none" w:sz="0" w:space="0" w:color="auto"/>
        <w:left w:val="none" w:sz="0" w:space="0" w:color="auto"/>
        <w:bottom w:val="none" w:sz="0" w:space="0" w:color="auto"/>
        <w:right w:val="none" w:sz="0" w:space="0" w:color="auto"/>
      </w:divBdr>
    </w:div>
    <w:div w:id="963341911">
      <w:bodyDiv w:val="1"/>
      <w:marLeft w:val="0"/>
      <w:marRight w:val="0"/>
      <w:marTop w:val="0"/>
      <w:marBottom w:val="0"/>
      <w:divBdr>
        <w:top w:val="none" w:sz="0" w:space="0" w:color="auto"/>
        <w:left w:val="none" w:sz="0" w:space="0" w:color="auto"/>
        <w:bottom w:val="none" w:sz="0" w:space="0" w:color="auto"/>
        <w:right w:val="none" w:sz="0" w:space="0" w:color="auto"/>
      </w:divBdr>
    </w:div>
    <w:div w:id="1067993463">
      <w:bodyDiv w:val="1"/>
      <w:marLeft w:val="0"/>
      <w:marRight w:val="0"/>
      <w:marTop w:val="0"/>
      <w:marBottom w:val="0"/>
      <w:divBdr>
        <w:top w:val="none" w:sz="0" w:space="0" w:color="auto"/>
        <w:left w:val="none" w:sz="0" w:space="0" w:color="auto"/>
        <w:bottom w:val="none" w:sz="0" w:space="0" w:color="auto"/>
        <w:right w:val="none" w:sz="0" w:space="0" w:color="auto"/>
      </w:divBdr>
    </w:div>
    <w:div w:id="1581939997">
      <w:bodyDiv w:val="1"/>
      <w:marLeft w:val="0"/>
      <w:marRight w:val="0"/>
      <w:marTop w:val="0"/>
      <w:marBottom w:val="0"/>
      <w:divBdr>
        <w:top w:val="none" w:sz="0" w:space="0" w:color="auto"/>
        <w:left w:val="none" w:sz="0" w:space="0" w:color="auto"/>
        <w:bottom w:val="none" w:sz="0" w:space="0" w:color="auto"/>
        <w:right w:val="none" w:sz="0" w:space="0" w:color="auto"/>
      </w:divBdr>
    </w:div>
    <w:div w:id="1754550226">
      <w:bodyDiv w:val="1"/>
      <w:marLeft w:val="0"/>
      <w:marRight w:val="0"/>
      <w:marTop w:val="0"/>
      <w:marBottom w:val="0"/>
      <w:divBdr>
        <w:top w:val="none" w:sz="0" w:space="0" w:color="auto"/>
        <w:left w:val="none" w:sz="0" w:space="0" w:color="auto"/>
        <w:bottom w:val="none" w:sz="0" w:space="0" w:color="auto"/>
        <w:right w:val="none" w:sz="0" w:space="0" w:color="auto"/>
      </w:divBdr>
    </w:div>
    <w:div w:id="1874951703">
      <w:bodyDiv w:val="1"/>
      <w:marLeft w:val="0"/>
      <w:marRight w:val="0"/>
      <w:marTop w:val="0"/>
      <w:marBottom w:val="0"/>
      <w:divBdr>
        <w:top w:val="none" w:sz="0" w:space="0" w:color="auto"/>
        <w:left w:val="none" w:sz="0" w:space="0" w:color="auto"/>
        <w:bottom w:val="none" w:sz="0" w:space="0" w:color="auto"/>
        <w:right w:val="none" w:sz="0" w:space="0" w:color="auto"/>
      </w:divBdr>
    </w:div>
    <w:div w:id="1877158935">
      <w:bodyDiv w:val="1"/>
      <w:marLeft w:val="0"/>
      <w:marRight w:val="0"/>
      <w:marTop w:val="0"/>
      <w:marBottom w:val="0"/>
      <w:divBdr>
        <w:top w:val="none" w:sz="0" w:space="0" w:color="auto"/>
        <w:left w:val="none" w:sz="0" w:space="0" w:color="auto"/>
        <w:bottom w:val="none" w:sz="0" w:space="0" w:color="auto"/>
        <w:right w:val="none" w:sz="0" w:space="0" w:color="auto"/>
      </w:divBdr>
    </w:div>
    <w:div w:id="21115823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235C9-2DB1-42A2-97CD-17FD85D56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40</Pages>
  <Words>3375</Words>
  <Characters>19239</Characters>
  <Application>Microsoft Office Word</Application>
  <DocSecurity>0</DocSecurity>
  <PresentationFormat/>
  <Lines>160</Lines>
  <Paragraphs>45</Paragraphs>
  <Slides>0</Slides>
  <Notes>0</Notes>
  <HiddenSlides>0</HiddenSlides>
  <MMClips>0</MMClips>
  <ScaleCrop>false</ScaleCrop>
  <Manager/>
  <Company/>
  <LinksUpToDate>false</LinksUpToDate>
  <CharactersWithSpaces>22569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尚观教育</dc:title>
  <dc:subject/>
  <dc:creator>L</dc:creator>
  <cp:keywords/>
  <dc:description/>
  <cp:lastModifiedBy>caoxuesong</cp:lastModifiedBy>
  <cp:revision>47</cp:revision>
  <cp:lastPrinted>2014-02-18T03:27:00Z</cp:lastPrinted>
  <dcterms:created xsi:type="dcterms:W3CDTF">2013-12-04T09:39:00Z</dcterms:created>
  <dcterms:modified xsi:type="dcterms:W3CDTF">2014-02-25T02:23:00Z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